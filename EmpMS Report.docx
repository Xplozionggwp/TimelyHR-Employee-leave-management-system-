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272E2" w14:textId="77777777" w:rsidR="00136292" w:rsidRPr="0082401D" w:rsidRDefault="00136292" w:rsidP="00136292">
      <w:pPr>
        <w:jc w:val="center"/>
        <w:rPr>
          <w:rFonts w:cstheme="minorHAnsi"/>
          <w:b/>
          <w:bCs/>
          <w:sz w:val="48"/>
          <w:szCs w:val="48"/>
          <w:lang w:val="en-IN"/>
        </w:rPr>
      </w:pPr>
      <w:r w:rsidRPr="0082401D">
        <w:rPr>
          <w:rFonts w:cstheme="minorHAnsi"/>
          <w:b/>
          <w:bCs/>
          <w:sz w:val="48"/>
          <w:szCs w:val="48"/>
          <w:lang w:val="en-IN"/>
        </w:rPr>
        <w:t>Project Report</w:t>
      </w:r>
    </w:p>
    <w:p w14:paraId="4BCE1607" w14:textId="77777777" w:rsidR="00136292" w:rsidRPr="0082401D" w:rsidRDefault="00136292" w:rsidP="00136292">
      <w:pPr>
        <w:jc w:val="center"/>
        <w:rPr>
          <w:rFonts w:cstheme="minorHAnsi"/>
          <w:b/>
          <w:bCs/>
          <w:sz w:val="48"/>
          <w:szCs w:val="48"/>
          <w:lang w:val="en-IN"/>
        </w:rPr>
      </w:pPr>
      <w:r w:rsidRPr="0082401D">
        <w:rPr>
          <w:rFonts w:cstheme="minorHAnsi"/>
          <w:b/>
          <w:bCs/>
          <w:sz w:val="48"/>
          <w:szCs w:val="48"/>
          <w:lang w:val="en-IN"/>
        </w:rPr>
        <w:t>On</w:t>
      </w:r>
    </w:p>
    <w:p w14:paraId="3C2FE0C9" w14:textId="77777777" w:rsidR="0030602D" w:rsidRPr="0082401D" w:rsidRDefault="002D7C19" w:rsidP="00136292">
      <w:pPr>
        <w:jc w:val="center"/>
        <w:rPr>
          <w:rFonts w:cstheme="minorHAnsi"/>
          <w:b/>
          <w:bCs/>
          <w:sz w:val="48"/>
          <w:szCs w:val="48"/>
          <w:lang w:val="en-IN"/>
        </w:rPr>
      </w:pPr>
      <w:r w:rsidRPr="0082401D">
        <w:rPr>
          <w:rFonts w:cstheme="minorHAnsi"/>
          <w:b/>
          <w:bCs/>
          <w:sz w:val="48"/>
          <w:szCs w:val="48"/>
          <w:lang w:val="en-IN"/>
        </w:rPr>
        <w:t>Employee</w:t>
      </w:r>
      <w:r w:rsidR="0025738D" w:rsidRPr="0082401D">
        <w:rPr>
          <w:rFonts w:cstheme="minorHAnsi"/>
          <w:b/>
          <w:bCs/>
          <w:sz w:val="48"/>
          <w:szCs w:val="48"/>
          <w:lang w:val="en-IN"/>
        </w:rPr>
        <w:t xml:space="preserve"> Management System</w:t>
      </w:r>
    </w:p>
    <w:p w14:paraId="13CF5B7C" w14:textId="77777777" w:rsidR="00082B69" w:rsidRDefault="00082B69" w:rsidP="00136292">
      <w:pPr>
        <w:jc w:val="center"/>
        <w:rPr>
          <w:rFonts w:ascii="Arial Black" w:hAnsi="Arial Black"/>
          <w:sz w:val="40"/>
          <w:lang w:val="en-IN"/>
        </w:rPr>
      </w:pPr>
    </w:p>
    <w:p w14:paraId="14F55D12" w14:textId="77777777" w:rsidR="00082B69" w:rsidRDefault="00082B69" w:rsidP="00136292">
      <w:pPr>
        <w:jc w:val="center"/>
        <w:rPr>
          <w:rFonts w:ascii="Arial Black" w:hAnsi="Arial Black"/>
          <w:sz w:val="40"/>
          <w:lang w:val="en-IN"/>
        </w:rPr>
      </w:pPr>
    </w:p>
    <w:p w14:paraId="240037C9" w14:textId="77777777" w:rsidR="00082B69" w:rsidRDefault="00082B69" w:rsidP="00136292">
      <w:pPr>
        <w:jc w:val="center"/>
        <w:rPr>
          <w:rFonts w:ascii="Arial Black" w:hAnsi="Arial Black"/>
          <w:sz w:val="40"/>
          <w:lang w:val="en-IN"/>
        </w:rPr>
      </w:pPr>
    </w:p>
    <w:p w14:paraId="3768CEFF" w14:textId="77777777" w:rsidR="00082B69" w:rsidRDefault="00082B69" w:rsidP="00136292">
      <w:pPr>
        <w:jc w:val="center"/>
        <w:rPr>
          <w:rFonts w:ascii="Arial Black" w:hAnsi="Arial Black"/>
          <w:sz w:val="40"/>
          <w:lang w:val="en-IN"/>
        </w:rPr>
      </w:pPr>
    </w:p>
    <w:p w14:paraId="4AD9D039" w14:textId="77777777" w:rsidR="00082B69" w:rsidRDefault="00082B69" w:rsidP="00136292">
      <w:pPr>
        <w:jc w:val="center"/>
        <w:rPr>
          <w:rFonts w:ascii="Arial Black" w:hAnsi="Arial Black"/>
          <w:sz w:val="40"/>
          <w:lang w:val="en-IN"/>
        </w:rPr>
      </w:pPr>
    </w:p>
    <w:p w14:paraId="2115EE67" w14:textId="77777777" w:rsidR="00082B69" w:rsidRDefault="00082B69" w:rsidP="00136292">
      <w:pPr>
        <w:jc w:val="center"/>
        <w:rPr>
          <w:rFonts w:ascii="Arial Black" w:hAnsi="Arial Black"/>
          <w:sz w:val="40"/>
          <w:lang w:val="en-IN"/>
        </w:rPr>
      </w:pPr>
    </w:p>
    <w:p w14:paraId="6167BB22" w14:textId="77777777" w:rsidR="00082B69" w:rsidRDefault="00082B69" w:rsidP="00136292">
      <w:pPr>
        <w:jc w:val="center"/>
        <w:rPr>
          <w:rFonts w:ascii="Arial Black" w:hAnsi="Arial Black"/>
          <w:sz w:val="40"/>
          <w:lang w:val="en-IN"/>
        </w:rPr>
      </w:pPr>
    </w:p>
    <w:p w14:paraId="6382FFC2" w14:textId="77777777" w:rsidR="00082B69" w:rsidRDefault="00082B69" w:rsidP="00136292">
      <w:pPr>
        <w:jc w:val="center"/>
        <w:rPr>
          <w:rFonts w:ascii="Arial Black" w:hAnsi="Arial Black"/>
          <w:sz w:val="40"/>
          <w:lang w:val="en-IN"/>
        </w:rPr>
      </w:pPr>
    </w:p>
    <w:p w14:paraId="339AB1B5" w14:textId="77777777" w:rsidR="00082B69" w:rsidRDefault="00082B69" w:rsidP="00136292">
      <w:pPr>
        <w:jc w:val="center"/>
        <w:rPr>
          <w:rFonts w:ascii="Arial Black" w:hAnsi="Arial Black"/>
          <w:sz w:val="40"/>
          <w:lang w:val="en-IN"/>
        </w:rPr>
      </w:pPr>
    </w:p>
    <w:p w14:paraId="50A04CBD" w14:textId="77777777" w:rsidR="00082B69" w:rsidRDefault="00082B69" w:rsidP="00136292">
      <w:pPr>
        <w:jc w:val="center"/>
        <w:rPr>
          <w:rFonts w:ascii="Arial Black" w:hAnsi="Arial Black"/>
          <w:sz w:val="40"/>
          <w:lang w:val="en-IN"/>
        </w:rPr>
      </w:pPr>
    </w:p>
    <w:p w14:paraId="30ACBC4A" w14:textId="77777777" w:rsidR="00082B69" w:rsidRDefault="00082B69" w:rsidP="00136292">
      <w:pPr>
        <w:jc w:val="center"/>
        <w:rPr>
          <w:rFonts w:ascii="Arial Black" w:hAnsi="Arial Black"/>
          <w:sz w:val="40"/>
          <w:lang w:val="en-IN"/>
        </w:rPr>
      </w:pPr>
    </w:p>
    <w:p w14:paraId="6DC01D40" w14:textId="77777777" w:rsidR="00082B69" w:rsidRDefault="00082B69">
      <w:pPr>
        <w:rPr>
          <w:rFonts w:ascii="Arial Black" w:hAnsi="Arial Black"/>
          <w:sz w:val="40"/>
          <w:lang w:val="en-IN"/>
        </w:rPr>
      </w:pPr>
      <w:r>
        <w:rPr>
          <w:rFonts w:ascii="Arial Black" w:hAnsi="Arial Black"/>
          <w:sz w:val="40"/>
          <w:lang w:val="en-IN"/>
        </w:rPr>
        <w:br w:type="page"/>
      </w:r>
    </w:p>
    <w:p w14:paraId="7E2F0D31" w14:textId="22F04080" w:rsidR="00082B69" w:rsidRPr="0082401D" w:rsidRDefault="0082401D" w:rsidP="00082B69">
      <w:pPr>
        <w:jc w:val="center"/>
        <w:rPr>
          <w:rFonts w:ascii="Calibri" w:eastAsia="Calibri" w:hAnsi="Calibri" w:cs="Calibri"/>
          <w:b/>
          <w:sz w:val="48"/>
          <w:szCs w:val="48"/>
          <w:u w:val="single"/>
        </w:rPr>
      </w:pPr>
      <w:r w:rsidRPr="0082401D">
        <w:rPr>
          <w:rFonts w:ascii="Calibri" w:eastAsia="Calibri" w:hAnsi="Calibri" w:cs="Calibri"/>
          <w:b/>
          <w:sz w:val="48"/>
          <w:szCs w:val="48"/>
          <w:u w:val="single"/>
        </w:rPr>
        <w:lastRenderedPageBreak/>
        <w:t>Acknowledgement</w:t>
      </w:r>
    </w:p>
    <w:p w14:paraId="6E1A1532" w14:textId="6E2562C5" w:rsidR="001258A7" w:rsidRPr="001258A7" w:rsidRDefault="001258A7" w:rsidP="001258A7">
      <w:pPr>
        <w:spacing w:after="0" w:line="240" w:lineRule="auto"/>
        <w:rPr>
          <w:sz w:val="36"/>
          <w:szCs w:val="36"/>
        </w:rPr>
      </w:pPr>
      <w:r w:rsidRPr="001258A7">
        <w:rPr>
          <w:sz w:val="36"/>
          <w:szCs w:val="36"/>
        </w:rPr>
        <w:t xml:space="preserve">I am grateful to all my faculty who have contributed in inspiring and clarifying my thought over the years; (name of faculty) and many other faculty of XYZ College. </w:t>
      </w:r>
      <w:r w:rsidRPr="001258A7">
        <w:rPr>
          <w:rFonts w:ascii="Calibri" w:eastAsia="Calibri" w:hAnsi="Calibri" w:cs="Calibri"/>
          <w:color w:val="222222"/>
          <w:sz w:val="36"/>
          <w:szCs w:val="36"/>
          <w:shd w:val="clear" w:color="auto" w:fill="FFFFFF"/>
        </w:rPr>
        <w:t xml:space="preserve">Special gratitude I give to my respected head of the division </w:t>
      </w:r>
      <w:proofErr w:type="spellStart"/>
      <w:r w:rsidRPr="001258A7">
        <w:rPr>
          <w:rFonts w:ascii="Calibri" w:eastAsia="Calibri" w:hAnsi="Calibri" w:cs="Calibri"/>
          <w:color w:val="222222"/>
          <w:sz w:val="36"/>
          <w:szCs w:val="36"/>
          <w:shd w:val="clear" w:color="auto" w:fill="FFFFFF"/>
        </w:rPr>
        <w:t>Mr.XYZ</w:t>
      </w:r>
      <w:proofErr w:type="spellEnd"/>
      <w:r w:rsidRPr="001258A7">
        <w:rPr>
          <w:rFonts w:ascii="Calibri" w:eastAsia="Calibri" w:hAnsi="Calibri" w:cs="Calibri"/>
          <w:color w:val="222222"/>
          <w:sz w:val="36"/>
          <w:szCs w:val="36"/>
          <w:shd w:val="clear" w:color="auto" w:fill="FFFFFF"/>
        </w:rPr>
        <w:t xml:space="preserve">, for allowing me to use the facilities available and also help me to coordinate my </w:t>
      </w:r>
      <w:r w:rsidR="0082401D" w:rsidRPr="001258A7">
        <w:rPr>
          <w:rFonts w:ascii="Calibri" w:eastAsia="Calibri" w:hAnsi="Calibri" w:cs="Calibri"/>
          <w:color w:val="222222"/>
          <w:sz w:val="36"/>
          <w:szCs w:val="36"/>
          <w:shd w:val="clear" w:color="auto" w:fill="FFFFFF"/>
        </w:rPr>
        <w:t>project</w:t>
      </w:r>
      <w:r w:rsidR="0082401D" w:rsidRPr="001258A7">
        <w:rPr>
          <w:sz w:val="36"/>
          <w:szCs w:val="36"/>
        </w:rPr>
        <w:t>. I</w:t>
      </w:r>
      <w:r w:rsidRPr="001258A7">
        <w:rPr>
          <w:sz w:val="36"/>
          <w:szCs w:val="36"/>
        </w:rPr>
        <w:t xml:space="preserve"> am thankful also for the tireless generosity to my sponsors, well-wishers and my family for spiritual, moral and even financial support. Thanks also to the entire staff of my College, </w:t>
      </w:r>
      <w:r w:rsidRPr="001258A7">
        <w:rPr>
          <w:rFonts w:ascii="Calibri" w:eastAsia="Calibri" w:hAnsi="Calibri" w:cs="Calibri"/>
          <w:color w:val="222222"/>
          <w:sz w:val="36"/>
          <w:szCs w:val="36"/>
          <w:shd w:val="clear" w:color="auto" w:fill="FFFFFF"/>
        </w:rPr>
        <w:t>Furthermore, I would also like to acknowledge with much appreciation the crucial role of faculty members on this occasion. Last but not least, I would like to thank friends who help me to assemble the parts and gave a suggestion about the project.</w:t>
      </w:r>
      <w:r w:rsidRPr="001258A7">
        <w:rPr>
          <w:sz w:val="36"/>
          <w:szCs w:val="36"/>
        </w:rPr>
        <w:t xml:space="preserve"> Finally, Honor and glory to the highest God for having enabled me successfully accomplishes.</w:t>
      </w:r>
    </w:p>
    <w:p w14:paraId="79AC1DDD" w14:textId="77777777" w:rsidR="00082B69" w:rsidRDefault="00082B69" w:rsidP="00082B69">
      <w:pPr>
        <w:spacing w:after="0" w:line="240" w:lineRule="auto"/>
        <w:rPr>
          <w:rFonts w:ascii="Calibri" w:eastAsia="Calibri" w:hAnsi="Calibri" w:cs="Calibri"/>
          <w:color w:val="222222"/>
          <w:sz w:val="28"/>
          <w:shd w:val="clear" w:color="auto" w:fill="FFFFFF"/>
        </w:rPr>
      </w:pPr>
    </w:p>
    <w:p w14:paraId="5B02AD7B" w14:textId="77777777" w:rsidR="00082B69" w:rsidRDefault="00082B69" w:rsidP="00082B69">
      <w:pPr>
        <w:rPr>
          <w:rFonts w:ascii="Calibri" w:eastAsia="Calibri" w:hAnsi="Calibri" w:cs="Calibri"/>
          <w:b/>
          <w:sz w:val="40"/>
        </w:rPr>
      </w:pPr>
      <w:r>
        <w:rPr>
          <w:rFonts w:ascii="Calibri" w:eastAsia="Calibri" w:hAnsi="Calibri" w:cs="Calibri"/>
          <w:sz w:val="28"/>
        </w:rPr>
        <w:t>.</w:t>
      </w:r>
    </w:p>
    <w:p w14:paraId="10C62DD0" w14:textId="77777777" w:rsidR="00082B69" w:rsidRDefault="00082B69" w:rsidP="00082B69">
      <w:pPr>
        <w:jc w:val="center"/>
        <w:rPr>
          <w:rFonts w:ascii="Calibri" w:eastAsia="Calibri" w:hAnsi="Calibri" w:cs="Calibri"/>
          <w:b/>
          <w:sz w:val="40"/>
        </w:rPr>
      </w:pPr>
    </w:p>
    <w:p w14:paraId="1DD84E25" w14:textId="77777777" w:rsidR="00082B69" w:rsidRDefault="00082B69" w:rsidP="00082B69">
      <w:pPr>
        <w:jc w:val="right"/>
        <w:rPr>
          <w:rFonts w:ascii="Calibri" w:eastAsia="Calibri" w:hAnsi="Calibri" w:cs="Calibri"/>
          <w:b/>
          <w:sz w:val="40"/>
        </w:rPr>
      </w:pPr>
      <w:r>
        <w:rPr>
          <w:rFonts w:ascii="Calibri" w:eastAsia="Calibri" w:hAnsi="Calibri" w:cs="Calibri"/>
          <w:b/>
          <w:sz w:val="40"/>
        </w:rPr>
        <w:t>----------------------</w:t>
      </w:r>
    </w:p>
    <w:p w14:paraId="0E3AA328" w14:textId="77777777" w:rsidR="00082B69" w:rsidRDefault="00082B69" w:rsidP="00136292">
      <w:pPr>
        <w:jc w:val="center"/>
        <w:rPr>
          <w:rFonts w:ascii="Arial Black" w:hAnsi="Arial Black"/>
          <w:sz w:val="40"/>
          <w:lang w:val="en-IN"/>
        </w:rPr>
      </w:pPr>
    </w:p>
    <w:p w14:paraId="7A91F478" w14:textId="77777777" w:rsidR="00082B69" w:rsidRDefault="00082B69" w:rsidP="00136292">
      <w:pPr>
        <w:jc w:val="center"/>
        <w:rPr>
          <w:rFonts w:ascii="Arial Black" w:hAnsi="Arial Black"/>
          <w:sz w:val="40"/>
          <w:lang w:val="en-IN"/>
        </w:rPr>
      </w:pPr>
    </w:p>
    <w:p w14:paraId="4C5C8F9C" w14:textId="77777777" w:rsidR="00082B69" w:rsidRDefault="00082B69" w:rsidP="00136292">
      <w:pPr>
        <w:jc w:val="center"/>
        <w:rPr>
          <w:rFonts w:ascii="Arial Black" w:hAnsi="Arial Black"/>
          <w:sz w:val="40"/>
          <w:lang w:val="en-IN"/>
        </w:rPr>
      </w:pPr>
    </w:p>
    <w:p w14:paraId="15FE42CB" w14:textId="77777777" w:rsidR="00136292" w:rsidRDefault="00136292" w:rsidP="00136292">
      <w:pPr>
        <w:jc w:val="center"/>
        <w:rPr>
          <w:rFonts w:ascii="Arial Black" w:hAnsi="Arial Black"/>
          <w:sz w:val="40"/>
          <w:lang w:val="en-IN"/>
        </w:rPr>
      </w:pPr>
    </w:p>
    <w:p w14:paraId="1BDA78AE" w14:textId="77777777" w:rsidR="00136292" w:rsidRDefault="00136292" w:rsidP="0082401D">
      <w:pPr>
        <w:rPr>
          <w:rFonts w:ascii="Arial Black" w:hAnsi="Arial Black"/>
          <w:sz w:val="40"/>
          <w:lang w:val="en-IN"/>
        </w:rPr>
      </w:pPr>
    </w:p>
    <w:p w14:paraId="275470BF" w14:textId="77777777" w:rsidR="00082B69" w:rsidRPr="0082401D" w:rsidRDefault="00082B69" w:rsidP="00082B69">
      <w:pPr>
        <w:pStyle w:val="Heading3"/>
        <w:shd w:val="clear" w:color="auto" w:fill="FFFFFF"/>
        <w:spacing w:before="0" w:after="167"/>
        <w:jc w:val="center"/>
        <w:textAlignment w:val="baseline"/>
        <w:rPr>
          <w:rFonts w:asciiTheme="minorHAnsi" w:hAnsiTheme="minorHAnsi" w:cstheme="minorHAnsi"/>
          <w:color w:val="111111"/>
          <w:sz w:val="48"/>
          <w:szCs w:val="48"/>
          <w:u w:val="single"/>
        </w:rPr>
      </w:pPr>
      <w:r w:rsidRPr="0082401D">
        <w:rPr>
          <w:rFonts w:asciiTheme="minorHAnsi" w:hAnsiTheme="minorHAnsi" w:cstheme="minorHAnsi"/>
          <w:color w:val="111111"/>
          <w:sz w:val="48"/>
          <w:szCs w:val="48"/>
          <w:u w:val="single"/>
        </w:rPr>
        <w:lastRenderedPageBreak/>
        <w:t>Abstract</w:t>
      </w:r>
    </w:p>
    <w:p w14:paraId="6D761870" w14:textId="77777777" w:rsidR="00082B69" w:rsidRPr="00CA7A53" w:rsidRDefault="00082B69" w:rsidP="00082B69">
      <w:pPr>
        <w:spacing w:after="0"/>
        <w:rPr>
          <w:rFonts w:ascii="Calibri" w:eastAsia="Times New Roman" w:hAnsi="Calibri" w:cs="Times New Roman"/>
          <w:sz w:val="28"/>
          <w:szCs w:val="32"/>
        </w:rPr>
      </w:pPr>
    </w:p>
    <w:p w14:paraId="669484B6" w14:textId="7BBD5D77" w:rsidR="00082B69" w:rsidRPr="001258A7" w:rsidRDefault="001258A7" w:rsidP="00082B69">
      <w:pPr>
        <w:pStyle w:val="NormalWeb"/>
        <w:shd w:val="clear" w:color="auto" w:fill="FFFFFF"/>
        <w:spacing w:before="0" w:beforeAutospacing="0" w:after="201" w:afterAutospacing="0"/>
        <w:jc w:val="both"/>
        <w:textAlignment w:val="baseline"/>
        <w:rPr>
          <w:rFonts w:asciiTheme="minorHAnsi" w:hAnsiTheme="minorHAnsi" w:cstheme="minorHAnsi"/>
          <w:b/>
          <w:sz w:val="36"/>
          <w:szCs w:val="36"/>
        </w:rPr>
      </w:pPr>
      <w:r w:rsidRPr="001258A7">
        <w:rPr>
          <w:rFonts w:asciiTheme="minorHAnsi" w:hAnsiTheme="minorHAnsi" w:cstheme="minorHAnsi"/>
          <w:color w:val="111111"/>
          <w:sz w:val="36"/>
          <w:szCs w:val="36"/>
        </w:rPr>
        <w:t xml:space="preserve">The main objective of this project is to build </w:t>
      </w:r>
      <w:r w:rsidR="0082401D" w:rsidRPr="001258A7">
        <w:rPr>
          <w:rFonts w:asciiTheme="minorHAnsi" w:hAnsiTheme="minorHAnsi" w:cstheme="minorHAnsi"/>
          <w:color w:val="111111"/>
          <w:sz w:val="36"/>
          <w:szCs w:val="36"/>
        </w:rPr>
        <w:t>an</w:t>
      </w:r>
      <w:r w:rsidR="0082401D">
        <w:rPr>
          <w:rFonts w:asciiTheme="minorHAnsi" w:hAnsiTheme="minorHAnsi" w:cstheme="minorHAnsi"/>
          <w:color w:val="111111"/>
          <w:sz w:val="36"/>
          <w:szCs w:val="36"/>
        </w:rPr>
        <w:t xml:space="preserve"> employee</w:t>
      </w:r>
      <w:r w:rsidRPr="001258A7">
        <w:rPr>
          <w:rFonts w:asciiTheme="minorHAnsi" w:hAnsiTheme="minorHAnsi" w:cstheme="minorHAnsi"/>
          <w:color w:val="111111"/>
          <w:sz w:val="36"/>
          <w:szCs w:val="36"/>
        </w:rPr>
        <w:t xml:space="preserve"> database system that will store records of </w:t>
      </w:r>
      <w:r w:rsidR="002D7C19">
        <w:rPr>
          <w:rFonts w:asciiTheme="minorHAnsi" w:hAnsiTheme="minorHAnsi" w:cstheme="minorHAnsi"/>
          <w:color w:val="111111"/>
          <w:sz w:val="36"/>
          <w:szCs w:val="36"/>
        </w:rPr>
        <w:t>employees</w:t>
      </w:r>
      <w:r w:rsidRPr="001258A7">
        <w:rPr>
          <w:rFonts w:asciiTheme="minorHAnsi" w:hAnsiTheme="minorHAnsi" w:cstheme="minorHAnsi"/>
          <w:color w:val="111111"/>
          <w:sz w:val="36"/>
          <w:szCs w:val="36"/>
        </w:rPr>
        <w:t xml:space="preserve">. It is purposed to reduce time spent on administrative tasks. The system is intended to accept process, generate </w:t>
      </w:r>
      <w:r w:rsidR="002D7C19">
        <w:rPr>
          <w:rFonts w:asciiTheme="minorHAnsi" w:hAnsiTheme="minorHAnsi" w:cstheme="minorHAnsi"/>
          <w:color w:val="111111"/>
          <w:sz w:val="36"/>
          <w:szCs w:val="36"/>
        </w:rPr>
        <w:t>employee</w:t>
      </w:r>
      <w:r w:rsidRPr="001258A7">
        <w:rPr>
          <w:rFonts w:asciiTheme="minorHAnsi" w:hAnsiTheme="minorHAnsi" w:cstheme="minorHAnsi"/>
          <w:color w:val="111111"/>
          <w:sz w:val="36"/>
          <w:szCs w:val="36"/>
        </w:rPr>
        <w:t xml:space="preserve">. The system is also intended to provide better services to users, provide meaningful, consistent, and timely data and information and finally promotes efficiency by converting paper processes to electronic form. The system was developed using basic technologies such as </w:t>
      </w:r>
      <w:r w:rsidR="0082401D">
        <w:rPr>
          <w:rFonts w:asciiTheme="minorHAnsi" w:hAnsiTheme="minorHAnsi" w:cstheme="minorHAnsi"/>
          <w:color w:val="111111"/>
          <w:sz w:val="36"/>
          <w:szCs w:val="36"/>
        </w:rPr>
        <w:t>MySQL</w:t>
      </w:r>
      <w:r w:rsidRPr="001258A7">
        <w:rPr>
          <w:rFonts w:asciiTheme="minorHAnsi" w:hAnsiTheme="minorHAnsi" w:cstheme="minorHAnsi"/>
          <w:color w:val="111111"/>
          <w:sz w:val="36"/>
          <w:szCs w:val="36"/>
        </w:rPr>
        <w:t xml:space="preserve"> database and </w:t>
      </w:r>
      <w:r w:rsidR="0082401D">
        <w:rPr>
          <w:rFonts w:asciiTheme="minorHAnsi" w:hAnsiTheme="minorHAnsi" w:cstheme="minorHAnsi"/>
          <w:color w:val="111111"/>
          <w:sz w:val="36"/>
          <w:szCs w:val="36"/>
        </w:rPr>
        <w:t>PHP</w:t>
      </w:r>
      <w:r w:rsidRPr="001258A7">
        <w:rPr>
          <w:rFonts w:asciiTheme="minorHAnsi" w:hAnsiTheme="minorHAnsi" w:cstheme="minorHAnsi"/>
          <w:color w:val="111111"/>
          <w:sz w:val="36"/>
          <w:szCs w:val="36"/>
        </w:rPr>
        <w:t>. The system is free of errors and very efficient and less time consuming due to the care taken to develop it. All the phases of software development cycle are employed and it is worthwhile to state that the system is user friendly and strong. Provision is made for future development in the system.</w:t>
      </w:r>
    </w:p>
    <w:p w14:paraId="6AB4160D" w14:textId="77777777" w:rsidR="00136292" w:rsidRDefault="00136292" w:rsidP="00136292">
      <w:pPr>
        <w:jc w:val="center"/>
        <w:rPr>
          <w:rFonts w:ascii="Arial Black" w:hAnsi="Arial Black"/>
          <w:sz w:val="40"/>
          <w:lang w:val="en-IN"/>
        </w:rPr>
      </w:pPr>
    </w:p>
    <w:p w14:paraId="19BEEC0F" w14:textId="77777777" w:rsidR="00781FF9" w:rsidRDefault="00781FF9" w:rsidP="00136292">
      <w:pPr>
        <w:jc w:val="center"/>
        <w:rPr>
          <w:rFonts w:ascii="Arial Black" w:hAnsi="Arial Black"/>
          <w:sz w:val="40"/>
          <w:lang w:val="en-IN"/>
        </w:rPr>
      </w:pPr>
    </w:p>
    <w:p w14:paraId="4C72AE2D" w14:textId="77777777" w:rsidR="00781FF9" w:rsidRDefault="00781FF9" w:rsidP="00136292">
      <w:pPr>
        <w:jc w:val="center"/>
        <w:rPr>
          <w:rFonts w:ascii="Arial Black" w:hAnsi="Arial Black"/>
          <w:sz w:val="40"/>
          <w:lang w:val="en-IN"/>
        </w:rPr>
      </w:pPr>
    </w:p>
    <w:p w14:paraId="6690CD10" w14:textId="77777777" w:rsidR="00781FF9" w:rsidRDefault="00781FF9" w:rsidP="00136292">
      <w:pPr>
        <w:jc w:val="center"/>
        <w:rPr>
          <w:rFonts w:ascii="Arial Black" w:hAnsi="Arial Black"/>
          <w:sz w:val="40"/>
          <w:lang w:val="en-IN"/>
        </w:rPr>
      </w:pPr>
    </w:p>
    <w:p w14:paraId="5C17BB0C" w14:textId="77777777" w:rsidR="00781FF9" w:rsidRDefault="00781FF9" w:rsidP="00136292">
      <w:pPr>
        <w:jc w:val="center"/>
        <w:rPr>
          <w:rFonts w:ascii="Arial Black" w:hAnsi="Arial Black"/>
          <w:sz w:val="40"/>
          <w:lang w:val="en-IN"/>
        </w:rPr>
      </w:pPr>
    </w:p>
    <w:p w14:paraId="156FAC34" w14:textId="77777777" w:rsidR="00781FF9" w:rsidRDefault="00781FF9" w:rsidP="00136292">
      <w:pPr>
        <w:jc w:val="center"/>
        <w:rPr>
          <w:rFonts w:ascii="Arial Black" w:hAnsi="Arial Black"/>
          <w:sz w:val="40"/>
          <w:lang w:val="en-IN"/>
        </w:rPr>
      </w:pPr>
    </w:p>
    <w:p w14:paraId="782E0F7E" w14:textId="77777777" w:rsidR="00781FF9" w:rsidRDefault="00781FF9" w:rsidP="00136292">
      <w:pPr>
        <w:jc w:val="center"/>
        <w:rPr>
          <w:rFonts w:ascii="Arial Black" w:hAnsi="Arial Black"/>
          <w:sz w:val="40"/>
          <w:lang w:val="en-IN"/>
        </w:rPr>
      </w:pPr>
    </w:p>
    <w:p w14:paraId="1A15555A" w14:textId="77777777" w:rsidR="00781FF9" w:rsidRDefault="00781FF9" w:rsidP="00136292">
      <w:pPr>
        <w:jc w:val="center"/>
        <w:rPr>
          <w:rFonts w:ascii="Arial Black" w:hAnsi="Arial Black"/>
          <w:sz w:val="40"/>
          <w:lang w:val="en-IN"/>
        </w:rPr>
      </w:pPr>
    </w:p>
    <w:p w14:paraId="3F782BD9" w14:textId="77777777" w:rsidR="00136292" w:rsidRPr="0082401D" w:rsidRDefault="00136292" w:rsidP="00136292">
      <w:pPr>
        <w:jc w:val="center"/>
        <w:rPr>
          <w:rFonts w:cstheme="minorHAnsi"/>
          <w:b/>
          <w:sz w:val="48"/>
          <w:szCs w:val="48"/>
          <w:u w:val="single"/>
          <w:lang w:val="en-IN"/>
        </w:rPr>
      </w:pPr>
      <w:r w:rsidRPr="0082401D">
        <w:rPr>
          <w:rFonts w:cstheme="minorHAnsi"/>
          <w:b/>
          <w:sz w:val="48"/>
          <w:szCs w:val="48"/>
          <w:u w:val="single"/>
          <w:lang w:val="en-IN"/>
        </w:rPr>
        <w:lastRenderedPageBreak/>
        <w:t>Introduction</w:t>
      </w:r>
    </w:p>
    <w:p w14:paraId="0036E89F" w14:textId="77777777" w:rsidR="005B25A3" w:rsidRDefault="002D7C19" w:rsidP="005B25A3">
      <w:pPr>
        <w:spacing w:line="360" w:lineRule="auto"/>
        <w:rPr>
          <w:rFonts w:cstheme="minorHAnsi"/>
          <w:sz w:val="36"/>
          <w:szCs w:val="36"/>
        </w:rPr>
      </w:pPr>
      <w:r>
        <w:rPr>
          <w:rFonts w:cstheme="minorHAnsi"/>
          <w:sz w:val="36"/>
          <w:szCs w:val="36"/>
        </w:rPr>
        <w:t>Employee</w:t>
      </w:r>
      <w:r w:rsidR="0025738D">
        <w:rPr>
          <w:rFonts w:cstheme="minorHAnsi"/>
          <w:sz w:val="36"/>
          <w:szCs w:val="36"/>
        </w:rPr>
        <w:t xml:space="preserve"> Management System</w:t>
      </w:r>
      <w:r w:rsidR="005B25A3" w:rsidRPr="005B25A3">
        <w:rPr>
          <w:rFonts w:cstheme="minorHAnsi"/>
          <w:sz w:val="36"/>
          <w:szCs w:val="36"/>
        </w:rPr>
        <w:t xml:space="preserve"> is software which is helpful for </w:t>
      </w:r>
      <w:r>
        <w:rPr>
          <w:rFonts w:cstheme="minorHAnsi"/>
          <w:sz w:val="36"/>
          <w:szCs w:val="36"/>
        </w:rPr>
        <w:t>employees</w:t>
      </w:r>
      <w:r w:rsidR="005B25A3" w:rsidRPr="005B25A3">
        <w:rPr>
          <w:rFonts w:cstheme="minorHAnsi"/>
          <w:sz w:val="36"/>
          <w:szCs w:val="36"/>
        </w:rPr>
        <w:t xml:space="preserve"> as well as the </w:t>
      </w:r>
      <w:r>
        <w:rPr>
          <w:rFonts w:cstheme="minorHAnsi"/>
          <w:sz w:val="36"/>
          <w:szCs w:val="36"/>
        </w:rPr>
        <w:t>companies or organizations.</w:t>
      </w:r>
      <w:r w:rsidR="005B25A3" w:rsidRPr="005B25A3">
        <w:rPr>
          <w:rFonts w:cstheme="minorHAnsi"/>
          <w:sz w:val="36"/>
          <w:szCs w:val="36"/>
        </w:rPr>
        <w:t xml:space="preserve"> In the current system all the activities are done manually. It is very time consuming and costly. Our </w:t>
      </w:r>
      <w:r>
        <w:rPr>
          <w:rFonts w:cstheme="minorHAnsi"/>
          <w:sz w:val="36"/>
          <w:szCs w:val="36"/>
        </w:rPr>
        <w:t xml:space="preserve">Employee </w:t>
      </w:r>
      <w:r w:rsidR="005B25A3" w:rsidRPr="005B25A3">
        <w:rPr>
          <w:rFonts w:cstheme="minorHAnsi"/>
          <w:sz w:val="36"/>
          <w:szCs w:val="36"/>
        </w:rPr>
        <w:t xml:space="preserve">Management System deals with the various activities related to the </w:t>
      </w:r>
      <w:r>
        <w:rPr>
          <w:rFonts w:cstheme="minorHAnsi"/>
          <w:sz w:val="36"/>
          <w:szCs w:val="36"/>
        </w:rPr>
        <w:t>employees in the company</w:t>
      </w:r>
      <w:r w:rsidR="005B25A3" w:rsidRPr="005B25A3">
        <w:rPr>
          <w:rFonts w:cstheme="minorHAnsi"/>
          <w:sz w:val="36"/>
          <w:szCs w:val="36"/>
        </w:rPr>
        <w:t>.</w:t>
      </w:r>
    </w:p>
    <w:p w14:paraId="5586C57F" w14:textId="77777777" w:rsidR="00136292" w:rsidRPr="003768E0" w:rsidRDefault="00136292" w:rsidP="005B25A3">
      <w:pPr>
        <w:spacing w:line="360" w:lineRule="auto"/>
        <w:rPr>
          <w:rFonts w:ascii="Arial" w:eastAsia="Times New Roman" w:hAnsi="Arial" w:cs="Arial"/>
          <w:sz w:val="32"/>
          <w:szCs w:val="32"/>
        </w:rPr>
      </w:pPr>
      <w:r w:rsidRPr="003768E0">
        <w:rPr>
          <w:rFonts w:ascii="Arial" w:eastAsia="Times New Roman" w:hAnsi="Arial" w:cs="Arial"/>
          <w:sz w:val="32"/>
          <w:szCs w:val="32"/>
        </w:rPr>
        <w:t xml:space="preserve">The </w:t>
      </w:r>
      <w:r w:rsidR="003768E0" w:rsidRPr="003768E0">
        <w:rPr>
          <w:rFonts w:ascii="Arial" w:eastAsia="Times New Roman" w:hAnsi="Arial" w:cs="Arial"/>
          <w:sz w:val="32"/>
          <w:szCs w:val="32"/>
        </w:rPr>
        <w:t>two</w:t>
      </w:r>
      <w:r w:rsidRPr="003768E0">
        <w:rPr>
          <w:rFonts w:ascii="Arial" w:eastAsia="Times New Roman" w:hAnsi="Arial" w:cs="Arial"/>
          <w:sz w:val="32"/>
          <w:szCs w:val="32"/>
        </w:rPr>
        <w:t xml:space="preserve"> main users involved in this system are</w:t>
      </w:r>
    </w:p>
    <w:p w14:paraId="2E5379A6" w14:textId="77777777" w:rsidR="003768E0" w:rsidRPr="003768E0" w:rsidRDefault="003768E0" w:rsidP="003768E0">
      <w:pPr>
        <w:spacing w:after="0" w:line="240" w:lineRule="auto"/>
        <w:ind w:left="1019"/>
        <w:rPr>
          <w:rFonts w:ascii="Arial" w:eastAsia="Times New Roman" w:hAnsi="Arial" w:cs="Arial"/>
          <w:sz w:val="32"/>
          <w:szCs w:val="32"/>
        </w:rPr>
      </w:pPr>
    </w:p>
    <w:p w14:paraId="536E955E" w14:textId="77777777" w:rsidR="00136292" w:rsidRPr="003768E0" w:rsidRDefault="002D7C19" w:rsidP="00136292">
      <w:pPr>
        <w:numPr>
          <w:ilvl w:val="0"/>
          <w:numId w:val="2"/>
        </w:numPr>
        <w:spacing w:after="0" w:line="240" w:lineRule="auto"/>
        <w:rPr>
          <w:rFonts w:ascii="Arial" w:eastAsia="Times New Roman" w:hAnsi="Arial" w:cs="Arial"/>
          <w:sz w:val="32"/>
          <w:szCs w:val="32"/>
        </w:rPr>
      </w:pPr>
      <w:r>
        <w:rPr>
          <w:rFonts w:ascii="Arial" w:hAnsi="Arial" w:cs="Arial"/>
          <w:sz w:val="32"/>
          <w:szCs w:val="32"/>
        </w:rPr>
        <w:t>Employee</w:t>
      </w:r>
    </w:p>
    <w:p w14:paraId="54651C9A" w14:textId="77777777" w:rsidR="00136292" w:rsidRPr="003768E0" w:rsidRDefault="003768E0" w:rsidP="00136292">
      <w:pPr>
        <w:numPr>
          <w:ilvl w:val="0"/>
          <w:numId w:val="2"/>
        </w:numPr>
        <w:spacing w:after="0" w:line="240" w:lineRule="auto"/>
        <w:rPr>
          <w:rFonts w:ascii="Arial" w:eastAsia="Times New Roman" w:hAnsi="Arial" w:cs="Arial"/>
          <w:sz w:val="32"/>
          <w:szCs w:val="32"/>
        </w:rPr>
      </w:pPr>
      <w:r w:rsidRPr="003768E0">
        <w:rPr>
          <w:rFonts w:ascii="Arial" w:eastAsia="Times New Roman" w:hAnsi="Arial" w:cs="Arial"/>
          <w:sz w:val="32"/>
          <w:szCs w:val="32"/>
        </w:rPr>
        <w:t>Admin</w:t>
      </w:r>
    </w:p>
    <w:p w14:paraId="46071789" w14:textId="77777777" w:rsidR="00136292" w:rsidRDefault="00136292" w:rsidP="00136292">
      <w:pPr>
        <w:jc w:val="both"/>
        <w:rPr>
          <w:rFonts w:ascii="Arial" w:hAnsi="Arial" w:cs="Arial"/>
          <w:sz w:val="28"/>
        </w:rPr>
      </w:pPr>
    </w:p>
    <w:p w14:paraId="191EC993" w14:textId="7D7342AF" w:rsidR="00041CC7" w:rsidRPr="00041CC7" w:rsidRDefault="00041CC7" w:rsidP="00041CC7">
      <w:pPr>
        <w:spacing w:line="360" w:lineRule="auto"/>
        <w:rPr>
          <w:rFonts w:cstheme="minorHAnsi"/>
          <w:sz w:val="36"/>
          <w:szCs w:val="36"/>
        </w:rPr>
      </w:pPr>
      <w:r w:rsidRPr="00041CC7">
        <w:rPr>
          <w:rFonts w:cstheme="minorHAnsi"/>
          <w:sz w:val="36"/>
          <w:szCs w:val="36"/>
        </w:rPr>
        <w:t xml:space="preserve">In the Software </w:t>
      </w:r>
      <w:r w:rsidR="002D7C19">
        <w:rPr>
          <w:rFonts w:cstheme="minorHAnsi"/>
          <w:sz w:val="36"/>
          <w:szCs w:val="36"/>
        </w:rPr>
        <w:t>admin</w:t>
      </w:r>
      <w:r w:rsidRPr="00041CC7">
        <w:rPr>
          <w:rFonts w:cstheme="minorHAnsi"/>
          <w:sz w:val="36"/>
          <w:szCs w:val="36"/>
        </w:rPr>
        <w:t xml:space="preserve"> can </w:t>
      </w:r>
      <w:r w:rsidR="002D7C19">
        <w:rPr>
          <w:rFonts w:cstheme="minorHAnsi"/>
          <w:sz w:val="36"/>
          <w:szCs w:val="36"/>
        </w:rPr>
        <w:t>add</w:t>
      </w:r>
      <w:r w:rsidR="0082401D">
        <w:rPr>
          <w:rFonts w:cstheme="minorHAnsi"/>
          <w:sz w:val="36"/>
          <w:szCs w:val="36"/>
        </w:rPr>
        <w:t xml:space="preserve"> </w:t>
      </w:r>
      <w:r w:rsidR="0082401D" w:rsidRPr="00041CC7">
        <w:rPr>
          <w:rFonts w:cstheme="minorHAnsi"/>
          <w:sz w:val="36"/>
          <w:szCs w:val="36"/>
        </w:rPr>
        <w:t>an</w:t>
      </w:r>
      <w:r w:rsidR="0082401D">
        <w:rPr>
          <w:rFonts w:cstheme="minorHAnsi"/>
          <w:sz w:val="36"/>
          <w:szCs w:val="36"/>
        </w:rPr>
        <w:t xml:space="preserve"> employee </w:t>
      </w:r>
      <w:r>
        <w:rPr>
          <w:rFonts w:cstheme="minorHAnsi"/>
          <w:sz w:val="36"/>
          <w:szCs w:val="36"/>
        </w:rPr>
        <w:t xml:space="preserve">by </w:t>
      </w:r>
      <w:r w:rsidRPr="00041CC7">
        <w:rPr>
          <w:rFonts w:cstheme="minorHAnsi"/>
          <w:sz w:val="36"/>
          <w:szCs w:val="36"/>
        </w:rPr>
        <w:t xml:space="preserve">the authentication code </w:t>
      </w:r>
      <w:proofErr w:type="gramStart"/>
      <w:r w:rsidR="0082401D">
        <w:rPr>
          <w:rFonts w:cstheme="minorHAnsi"/>
          <w:sz w:val="36"/>
          <w:szCs w:val="36"/>
        </w:rPr>
        <w:t>i.e.</w:t>
      </w:r>
      <w:proofErr w:type="gramEnd"/>
      <w:r w:rsidR="0082401D">
        <w:rPr>
          <w:rFonts w:cstheme="minorHAnsi"/>
          <w:sz w:val="36"/>
          <w:szCs w:val="36"/>
        </w:rPr>
        <w:t xml:space="preserve"> </w:t>
      </w:r>
      <w:r w:rsidR="002D7C19">
        <w:rPr>
          <w:rFonts w:cstheme="minorHAnsi"/>
          <w:sz w:val="36"/>
          <w:szCs w:val="36"/>
        </w:rPr>
        <w:t>emp</w:t>
      </w:r>
      <w:r>
        <w:rPr>
          <w:rFonts w:cstheme="minorHAnsi"/>
          <w:sz w:val="36"/>
          <w:szCs w:val="36"/>
        </w:rPr>
        <w:t xml:space="preserve">id  and password with help of </w:t>
      </w:r>
      <w:r w:rsidR="002D7C19">
        <w:rPr>
          <w:rFonts w:cstheme="minorHAnsi"/>
          <w:sz w:val="36"/>
          <w:szCs w:val="36"/>
        </w:rPr>
        <w:t xml:space="preserve">empid  </w:t>
      </w:r>
      <w:r>
        <w:rPr>
          <w:rFonts w:cstheme="minorHAnsi"/>
          <w:sz w:val="36"/>
          <w:szCs w:val="36"/>
        </w:rPr>
        <w:t xml:space="preserve">and password </w:t>
      </w:r>
      <w:r w:rsidR="002D7C19">
        <w:rPr>
          <w:rFonts w:cstheme="minorHAnsi"/>
          <w:sz w:val="36"/>
          <w:szCs w:val="36"/>
        </w:rPr>
        <w:t>employee</w:t>
      </w:r>
      <w:r>
        <w:rPr>
          <w:rFonts w:cstheme="minorHAnsi"/>
          <w:sz w:val="36"/>
          <w:szCs w:val="36"/>
        </w:rPr>
        <w:t xml:space="preserve"> can login his/her account and </w:t>
      </w:r>
      <w:r w:rsidR="002D7C19">
        <w:rPr>
          <w:rFonts w:cstheme="minorHAnsi"/>
          <w:sz w:val="36"/>
          <w:szCs w:val="36"/>
        </w:rPr>
        <w:t xml:space="preserve">employee can view and request for leave and view salary details which is maintain </w:t>
      </w:r>
      <w:r>
        <w:rPr>
          <w:rFonts w:cstheme="minorHAnsi"/>
          <w:sz w:val="36"/>
          <w:szCs w:val="36"/>
        </w:rPr>
        <w:t>by admin.</w:t>
      </w:r>
    </w:p>
    <w:p w14:paraId="4D27C7F8" w14:textId="77777777" w:rsidR="00041CC7" w:rsidRDefault="00041CC7" w:rsidP="00136292">
      <w:pPr>
        <w:jc w:val="both"/>
        <w:rPr>
          <w:rFonts w:ascii="Arial" w:hAnsi="Arial" w:cs="Arial"/>
          <w:sz w:val="28"/>
        </w:rPr>
      </w:pPr>
    </w:p>
    <w:p w14:paraId="0A2F5E72" w14:textId="77777777" w:rsidR="00240E00" w:rsidRDefault="00240E00" w:rsidP="00082B69">
      <w:pPr>
        <w:rPr>
          <w:b/>
          <w:sz w:val="36"/>
          <w:szCs w:val="32"/>
        </w:rPr>
      </w:pPr>
    </w:p>
    <w:p w14:paraId="5646FDB9" w14:textId="77777777" w:rsidR="00240E00" w:rsidRDefault="00240E00" w:rsidP="00240E00">
      <w:pPr>
        <w:jc w:val="center"/>
        <w:rPr>
          <w:b/>
          <w:sz w:val="40"/>
          <w:szCs w:val="40"/>
        </w:rPr>
      </w:pPr>
    </w:p>
    <w:p w14:paraId="7C8098E4" w14:textId="77777777" w:rsidR="00240E00" w:rsidRDefault="00240E00" w:rsidP="00240E00">
      <w:pPr>
        <w:jc w:val="center"/>
        <w:rPr>
          <w:b/>
          <w:sz w:val="40"/>
          <w:szCs w:val="40"/>
        </w:rPr>
      </w:pPr>
    </w:p>
    <w:p w14:paraId="6C76583D" w14:textId="77777777" w:rsidR="00240E00" w:rsidRDefault="00240E00" w:rsidP="00240E00">
      <w:pPr>
        <w:jc w:val="center"/>
        <w:rPr>
          <w:b/>
          <w:sz w:val="40"/>
          <w:szCs w:val="40"/>
        </w:rPr>
      </w:pPr>
    </w:p>
    <w:p w14:paraId="13240E47" w14:textId="77777777" w:rsidR="00240E00" w:rsidRPr="0082401D" w:rsidRDefault="00240E00" w:rsidP="00240E00">
      <w:pPr>
        <w:jc w:val="center"/>
        <w:rPr>
          <w:b/>
          <w:sz w:val="48"/>
          <w:szCs w:val="48"/>
          <w:u w:val="single"/>
        </w:rPr>
      </w:pPr>
      <w:r w:rsidRPr="0082401D">
        <w:rPr>
          <w:b/>
          <w:sz w:val="48"/>
          <w:szCs w:val="48"/>
          <w:u w:val="single"/>
        </w:rPr>
        <w:lastRenderedPageBreak/>
        <w:t>Purpose</w:t>
      </w:r>
    </w:p>
    <w:p w14:paraId="694485D8" w14:textId="1E0D199E" w:rsidR="00240E00" w:rsidRPr="00240E00" w:rsidRDefault="00240E00" w:rsidP="00240E00">
      <w:pPr>
        <w:widowControl w:val="0"/>
        <w:overflowPunct w:val="0"/>
        <w:autoSpaceDE w:val="0"/>
        <w:autoSpaceDN w:val="0"/>
        <w:adjustRightInd w:val="0"/>
        <w:spacing w:after="0" w:line="360" w:lineRule="auto"/>
        <w:ind w:left="720"/>
        <w:jc w:val="both"/>
        <w:rPr>
          <w:rFonts w:cstheme="minorHAnsi"/>
          <w:sz w:val="36"/>
          <w:szCs w:val="36"/>
        </w:rPr>
      </w:pPr>
      <w:r w:rsidRPr="00240E00">
        <w:rPr>
          <w:rFonts w:cstheme="minorHAnsi"/>
          <w:sz w:val="36"/>
          <w:szCs w:val="36"/>
        </w:rPr>
        <w:t xml:space="preserve">The objective of </w:t>
      </w:r>
      <w:r w:rsidR="005B3B2E">
        <w:rPr>
          <w:rFonts w:cstheme="minorHAnsi"/>
          <w:b/>
          <w:bCs/>
          <w:sz w:val="36"/>
          <w:szCs w:val="36"/>
        </w:rPr>
        <w:t>Employee</w:t>
      </w:r>
      <w:r w:rsidR="0025738D">
        <w:rPr>
          <w:rFonts w:cstheme="minorHAnsi"/>
          <w:b/>
          <w:bCs/>
          <w:sz w:val="36"/>
          <w:szCs w:val="36"/>
        </w:rPr>
        <w:t xml:space="preserve"> Management System</w:t>
      </w:r>
      <w:r w:rsidRPr="00240E00">
        <w:rPr>
          <w:rFonts w:cstheme="minorHAnsi"/>
          <w:sz w:val="36"/>
          <w:szCs w:val="36"/>
        </w:rPr>
        <w:t xml:space="preserve"> is to allow the administrator of any organization to edit and find out the personal details of </w:t>
      </w:r>
      <w:r w:rsidR="00674B47" w:rsidRPr="00240E00">
        <w:rPr>
          <w:rFonts w:cstheme="minorHAnsi"/>
          <w:sz w:val="36"/>
          <w:szCs w:val="36"/>
        </w:rPr>
        <w:t>an</w:t>
      </w:r>
      <w:r w:rsidR="00674B47">
        <w:rPr>
          <w:rFonts w:cstheme="minorHAnsi"/>
          <w:sz w:val="36"/>
          <w:szCs w:val="36"/>
        </w:rPr>
        <w:t xml:space="preserve"> employee</w:t>
      </w:r>
      <w:r w:rsidRPr="00240E00">
        <w:rPr>
          <w:rFonts w:cstheme="minorHAnsi"/>
          <w:sz w:val="36"/>
          <w:szCs w:val="36"/>
        </w:rPr>
        <w:t xml:space="preserve"> and allows the </w:t>
      </w:r>
      <w:r w:rsidR="005B3B2E">
        <w:rPr>
          <w:rFonts w:cstheme="minorHAnsi"/>
          <w:sz w:val="36"/>
          <w:szCs w:val="36"/>
        </w:rPr>
        <w:t>employee</w:t>
      </w:r>
      <w:r w:rsidRPr="00240E00">
        <w:rPr>
          <w:rFonts w:cstheme="minorHAnsi"/>
          <w:sz w:val="36"/>
          <w:szCs w:val="36"/>
        </w:rPr>
        <w:t xml:space="preserve"> to keep up to date his profile .It’ll also facilitate keeping all the records of </w:t>
      </w:r>
      <w:r w:rsidR="005B3B2E">
        <w:rPr>
          <w:rFonts w:cstheme="minorHAnsi"/>
          <w:sz w:val="36"/>
          <w:szCs w:val="36"/>
        </w:rPr>
        <w:t>employee</w:t>
      </w:r>
      <w:r w:rsidRPr="00240E00">
        <w:rPr>
          <w:rFonts w:cstheme="minorHAnsi"/>
          <w:sz w:val="36"/>
          <w:szCs w:val="36"/>
        </w:rPr>
        <w:t xml:space="preserve">, such as their id, name, mailing address, phone number, DOB etc. </w:t>
      </w:r>
      <w:proofErr w:type="gramStart"/>
      <w:r w:rsidRPr="00240E00">
        <w:rPr>
          <w:rFonts w:cstheme="minorHAnsi"/>
          <w:sz w:val="36"/>
          <w:szCs w:val="36"/>
        </w:rPr>
        <w:t>So</w:t>
      </w:r>
      <w:proofErr w:type="gramEnd"/>
      <w:r w:rsidRPr="00240E00">
        <w:rPr>
          <w:rFonts w:cstheme="minorHAnsi"/>
          <w:sz w:val="36"/>
          <w:szCs w:val="36"/>
        </w:rPr>
        <w:t xml:space="preserve"> all the information about an </w:t>
      </w:r>
      <w:r w:rsidR="005B3B2E">
        <w:rPr>
          <w:rFonts w:cstheme="minorHAnsi"/>
          <w:sz w:val="36"/>
          <w:szCs w:val="36"/>
        </w:rPr>
        <w:t>employee</w:t>
      </w:r>
      <w:r w:rsidRPr="00240E00">
        <w:rPr>
          <w:rFonts w:cstheme="minorHAnsi"/>
          <w:sz w:val="36"/>
          <w:szCs w:val="36"/>
        </w:rPr>
        <w:t xml:space="preserve"> will be available in a few seconds.</w:t>
      </w:r>
    </w:p>
    <w:p w14:paraId="04CF9753" w14:textId="77777777" w:rsidR="00240E00" w:rsidRPr="00240E00" w:rsidRDefault="00240E00" w:rsidP="00240E00">
      <w:pPr>
        <w:widowControl w:val="0"/>
        <w:autoSpaceDE w:val="0"/>
        <w:autoSpaceDN w:val="0"/>
        <w:adjustRightInd w:val="0"/>
        <w:spacing w:after="0" w:line="3" w:lineRule="exact"/>
        <w:rPr>
          <w:rFonts w:cstheme="minorHAnsi"/>
          <w:sz w:val="36"/>
          <w:szCs w:val="36"/>
        </w:rPr>
      </w:pPr>
    </w:p>
    <w:p w14:paraId="2AECF530" w14:textId="77777777" w:rsidR="00240E00" w:rsidRPr="00240E00" w:rsidRDefault="00240E00" w:rsidP="00240E00">
      <w:pPr>
        <w:widowControl w:val="0"/>
        <w:overflowPunct w:val="0"/>
        <w:autoSpaceDE w:val="0"/>
        <w:autoSpaceDN w:val="0"/>
        <w:adjustRightInd w:val="0"/>
        <w:spacing w:after="0" w:line="360" w:lineRule="auto"/>
        <w:ind w:left="720"/>
        <w:jc w:val="both"/>
        <w:rPr>
          <w:rFonts w:cstheme="minorHAnsi"/>
          <w:sz w:val="36"/>
          <w:szCs w:val="36"/>
        </w:rPr>
      </w:pPr>
      <w:r w:rsidRPr="00240E00">
        <w:rPr>
          <w:rFonts w:cstheme="minorHAnsi"/>
          <w:sz w:val="36"/>
          <w:szCs w:val="36"/>
        </w:rPr>
        <w:t xml:space="preserve">Overall, it’ll make </w:t>
      </w:r>
      <w:r w:rsidR="005B3B2E">
        <w:rPr>
          <w:rFonts w:cstheme="minorHAnsi"/>
          <w:sz w:val="36"/>
          <w:szCs w:val="36"/>
        </w:rPr>
        <w:t>Employee</w:t>
      </w:r>
      <w:r w:rsidRPr="00240E00">
        <w:rPr>
          <w:rFonts w:cstheme="minorHAnsi"/>
          <w:sz w:val="36"/>
          <w:szCs w:val="36"/>
        </w:rPr>
        <w:t xml:space="preserve"> Information Management an easier job for the administrator and the </w:t>
      </w:r>
      <w:r w:rsidR="005B3B2E">
        <w:rPr>
          <w:rFonts w:cstheme="minorHAnsi"/>
          <w:sz w:val="36"/>
          <w:szCs w:val="36"/>
        </w:rPr>
        <w:t>employee</w:t>
      </w:r>
      <w:r w:rsidRPr="00240E00">
        <w:rPr>
          <w:rFonts w:cstheme="minorHAnsi"/>
          <w:sz w:val="36"/>
          <w:szCs w:val="36"/>
        </w:rPr>
        <w:t xml:space="preserve"> of any organization.</w:t>
      </w:r>
    </w:p>
    <w:p w14:paraId="1EDF8333" w14:textId="77777777" w:rsidR="00240E00" w:rsidRDefault="00240E00" w:rsidP="00082B69">
      <w:pPr>
        <w:rPr>
          <w:b/>
          <w:sz w:val="36"/>
          <w:szCs w:val="32"/>
        </w:rPr>
      </w:pPr>
    </w:p>
    <w:p w14:paraId="7FB8F6A4" w14:textId="77777777" w:rsidR="00082B69" w:rsidRPr="00612CD2" w:rsidRDefault="00082B69" w:rsidP="00082B69">
      <w:pPr>
        <w:rPr>
          <w:rFonts w:cstheme="minorHAnsi"/>
          <w:sz w:val="36"/>
          <w:szCs w:val="36"/>
        </w:rPr>
      </w:pPr>
      <w:r w:rsidRPr="00612CD2">
        <w:rPr>
          <w:rFonts w:cstheme="minorHAnsi"/>
          <w:b/>
          <w:sz w:val="36"/>
          <w:szCs w:val="36"/>
        </w:rPr>
        <w:t>Advantages:</w:t>
      </w:r>
    </w:p>
    <w:p w14:paraId="75DAFDD7" w14:textId="36DD1EAE" w:rsidR="00082B69" w:rsidRPr="00612CD2" w:rsidRDefault="00082B69" w:rsidP="00082B69">
      <w:pPr>
        <w:pStyle w:val="ListParagraph"/>
        <w:numPr>
          <w:ilvl w:val="0"/>
          <w:numId w:val="21"/>
        </w:numPr>
        <w:suppressAutoHyphens/>
        <w:spacing w:after="200" w:line="276" w:lineRule="auto"/>
        <w:rPr>
          <w:rFonts w:asciiTheme="minorHAnsi" w:hAnsiTheme="minorHAnsi" w:cstheme="minorHAnsi"/>
          <w:sz w:val="36"/>
          <w:szCs w:val="36"/>
        </w:rPr>
      </w:pPr>
      <w:r w:rsidRPr="00612CD2">
        <w:rPr>
          <w:rFonts w:asciiTheme="minorHAnsi" w:hAnsiTheme="minorHAnsi" w:cstheme="minorHAnsi"/>
          <w:sz w:val="36"/>
          <w:szCs w:val="36"/>
        </w:rPr>
        <w:t xml:space="preserve">It helps the </w:t>
      </w:r>
      <w:r w:rsidR="00674B47">
        <w:rPr>
          <w:rFonts w:asciiTheme="minorHAnsi" w:hAnsiTheme="minorHAnsi" w:cstheme="minorHAnsi"/>
          <w:sz w:val="36"/>
          <w:szCs w:val="36"/>
        </w:rPr>
        <w:t>company’s administrator</w:t>
      </w:r>
      <w:r w:rsidRPr="00612CD2">
        <w:rPr>
          <w:rFonts w:asciiTheme="minorHAnsi" w:hAnsiTheme="minorHAnsi" w:cstheme="minorHAnsi"/>
          <w:sz w:val="36"/>
          <w:szCs w:val="36"/>
        </w:rPr>
        <w:t xml:space="preserve"> to handle and manage </w:t>
      </w:r>
      <w:r w:rsidR="005B3B2E">
        <w:rPr>
          <w:rFonts w:asciiTheme="minorHAnsi" w:hAnsiTheme="minorHAnsi" w:cstheme="minorHAnsi"/>
          <w:sz w:val="36"/>
          <w:szCs w:val="36"/>
        </w:rPr>
        <w:t>employee</w:t>
      </w:r>
      <w:r w:rsidR="00612CD2">
        <w:rPr>
          <w:rFonts w:asciiTheme="minorHAnsi" w:hAnsiTheme="minorHAnsi" w:cstheme="minorHAnsi"/>
          <w:sz w:val="36"/>
          <w:szCs w:val="36"/>
        </w:rPr>
        <w:t xml:space="preserve"> records.</w:t>
      </w:r>
    </w:p>
    <w:p w14:paraId="6D492281" w14:textId="7CD1D238" w:rsidR="00082B69" w:rsidRPr="00612CD2" w:rsidRDefault="00082B69" w:rsidP="00082B69">
      <w:pPr>
        <w:pStyle w:val="ListParagraph"/>
        <w:numPr>
          <w:ilvl w:val="0"/>
          <w:numId w:val="21"/>
        </w:numPr>
        <w:suppressAutoHyphens/>
        <w:spacing w:after="200" w:line="276" w:lineRule="auto"/>
        <w:rPr>
          <w:rFonts w:asciiTheme="minorHAnsi" w:hAnsiTheme="minorHAnsi" w:cstheme="minorHAnsi"/>
          <w:sz w:val="36"/>
          <w:szCs w:val="36"/>
        </w:rPr>
      </w:pPr>
      <w:r w:rsidRPr="00612CD2">
        <w:rPr>
          <w:rFonts w:asciiTheme="minorHAnsi" w:hAnsiTheme="minorHAnsi" w:cstheme="minorHAnsi"/>
          <w:sz w:val="36"/>
          <w:szCs w:val="36"/>
        </w:rPr>
        <w:t xml:space="preserve">It helps </w:t>
      </w:r>
      <w:r w:rsidR="00674B47">
        <w:rPr>
          <w:rFonts w:asciiTheme="minorHAnsi" w:hAnsiTheme="minorHAnsi" w:cstheme="minorHAnsi"/>
          <w:sz w:val="36"/>
          <w:szCs w:val="36"/>
        </w:rPr>
        <w:t>companies’ administrator</w:t>
      </w:r>
      <w:r w:rsidR="00612CD2">
        <w:rPr>
          <w:rFonts w:asciiTheme="minorHAnsi" w:hAnsiTheme="minorHAnsi" w:cstheme="minorHAnsi"/>
          <w:sz w:val="36"/>
          <w:szCs w:val="36"/>
        </w:rPr>
        <w:t xml:space="preserve"> to  generate report</w:t>
      </w:r>
      <w:r w:rsidRPr="00612CD2">
        <w:rPr>
          <w:rFonts w:asciiTheme="minorHAnsi" w:hAnsiTheme="minorHAnsi" w:cstheme="minorHAnsi"/>
          <w:sz w:val="36"/>
          <w:szCs w:val="36"/>
        </w:rPr>
        <w:t>.</w:t>
      </w:r>
    </w:p>
    <w:p w14:paraId="29BDA361" w14:textId="77777777" w:rsidR="00082B69" w:rsidRPr="00612CD2" w:rsidRDefault="00082B69" w:rsidP="00082B69">
      <w:pPr>
        <w:pStyle w:val="ListParagraph"/>
        <w:numPr>
          <w:ilvl w:val="0"/>
          <w:numId w:val="21"/>
        </w:numPr>
        <w:suppressAutoHyphens/>
        <w:spacing w:after="200" w:line="276" w:lineRule="auto"/>
        <w:rPr>
          <w:rFonts w:asciiTheme="minorHAnsi" w:hAnsiTheme="minorHAnsi" w:cstheme="minorHAnsi"/>
          <w:b/>
          <w:sz w:val="36"/>
          <w:szCs w:val="36"/>
        </w:rPr>
      </w:pPr>
      <w:r w:rsidRPr="00612CD2">
        <w:rPr>
          <w:rFonts w:asciiTheme="minorHAnsi" w:hAnsiTheme="minorHAnsi" w:cstheme="minorHAnsi"/>
          <w:sz w:val="36"/>
          <w:szCs w:val="36"/>
        </w:rPr>
        <w:t xml:space="preserve">It brings transparency and efficiency in the working of </w:t>
      </w:r>
      <w:r w:rsidR="005B3B2E">
        <w:rPr>
          <w:rFonts w:asciiTheme="minorHAnsi" w:hAnsiTheme="minorHAnsi" w:cstheme="minorHAnsi"/>
          <w:sz w:val="36"/>
          <w:szCs w:val="36"/>
        </w:rPr>
        <w:t>organization.</w:t>
      </w:r>
    </w:p>
    <w:p w14:paraId="6B318518" w14:textId="77777777" w:rsidR="00082B69" w:rsidRPr="00612CD2" w:rsidRDefault="00082B69" w:rsidP="00082B69">
      <w:pPr>
        <w:rPr>
          <w:rFonts w:cstheme="minorHAnsi"/>
          <w:sz w:val="36"/>
          <w:szCs w:val="36"/>
        </w:rPr>
      </w:pPr>
      <w:r w:rsidRPr="00612CD2">
        <w:rPr>
          <w:rFonts w:cstheme="minorHAnsi"/>
          <w:b/>
          <w:sz w:val="36"/>
          <w:szCs w:val="36"/>
        </w:rPr>
        <w:t>Disadvantages:</w:t>
      </w:r>
    </w:p>
    <w:p w14:paraId="65CBE726" w14:textId="77777777" w:rsidR="00082B69" w:rsidRPr="00612CD2" w:rsidRDefault="00082B69" w:rsidP="00082B69">
      <w:pPr>
        <w:pStyle w:val="ListParagraph"/>
        <w:numPr>
          <w:ilvl w:val="0"/>
          <w:numId w:val="22"/>
        </w:numPr>
        <w:suppressAutoHyphens/>
        <w:spacing w:after="200" w:line="276" w:lineRule="auto"/>
        <w:rPr>
          <w:rFonts w:asciiTheme="minorHAnsi" w:hAnsiTheme="minorHAnsi" w:cstheme="minorHAnsi"/>
          <w:sz w:val="36"/>
          <w:szCs w:val="36"/>
        </w:rPr>
      </w:pPr>
      <w:r w:rsidRPr="00612CD2">
        <w:rPr>
          <w:rFonts w:asciiTheme="minorHAnsi" w:hAnsiTheme="minorHAnsi" w:cstheme="minorHAnsi"/>
          <w:sz w:val="36"/>
          <w:szCs w:val="36"/>
        </w:rPr>
        <w:t xml:space="preserve">The system can only handle single </w:t>
      </w:r>
      <w:r w:rsidR="003A099F">
        <w:rPr>
          <w:rFonts w:asciiTheme="minorHAnsi" w:hAnsiTheme="minorHAnsi" w:cstheme="minorHAnsi"/>
          <w:sz w:val="36"/>
          <w:szCs w:val="36"/>
        </w:rPr>
        <w:t>organization</w:t>
      </w:r>
      <w:r w:rsidRPr="00612CD2">
        <w:rPr>
          <w:rFonts w:asciiTheme="minorHAnsi" w:hAnsiTheme="minorHAnsi" w:cstheme="minorHAnsi"/>
          <w:sz w:val="36"/>
          <w:szCs w:val="36"/>
        </w:rPr>
        <w:t>.</w:t>
      </w:r>
    </w:p>
    <w:p w14:paraId="5A6F7957" w14:textId="57F34916" w:rsidR="00082B69" w:rsidRPr="00674B47" w:rsidRDefault="00082B69" w:rsidP="00082B69">
      <w:pPr>
        <w:pStyle w:val="ListParagraph"/>
        <w:numPr>
          <w:ilvl w:val="0"/>
          <w:numId w:val="22"/>
        </w:numPr>
        <w:suppressAutoHyphens/>
        <w:spacing w:after="200" w:line="276" w:lineRule="auto"/>
        <w:rPr>
          <w:rFonts w:asciiTheme="minorHAnsi" w:hAnsiTheme="minorHAnsi" w:cstheme="minorHAnsi"/>
          <w:b/>
          <w:sz w:val="36"/>
          <w:szCs w:val="36"/>
        </w:rPr>
      </w:pPr>
      <w:r w:rsidRPr="00612CD2">
        <w:rPr>
          <w:rFonts w:asciiTheme="minorHAnsi" w:hAnsiTheme="minorHAnsi" w:cstheme="minorHAnsi"/>
          <w:sz w:val="36"/>
          <w:szCs w:val="36"/>
        </w:rPr>
        <w:t>The system does not include bank payment, dd, cheque status.</w:t>
      </w:r>
    </w:p>
    <w:p w14:paraId="2B47ADE8" w14:textId="77777777" w:rsidR="00674B47" w:rsidRPr="00612CD2" w:rsidRDefault="00674B47" w:rsidP="00082B69">
      <w:pPr>
        <w:pStyle w:val="ListParagraph"/>
        <w:numPr>
          <w:ilvl w:val="0"/>
          <w:numId w:val="22"/>
        </w:numPr>
        <w:suppressAutoHyphens/>
        <w:spacing w:after="200" w:line="276" w:lineRule="auto"/>
        <w:rPr>
          <w:rFonts w:asciiTheme="minorHAnsi" w:hAnsiTheme="minorHAnsi" w:cstheme="minorHAnsi"/>
          <w:b/>
          <w:sz w:val="36"/>
          <w:szCs w:val="36"/>
        </w:rPr>
      </w:pPr>
    </w:p>
    <w:p w14:paraId="018EE4F6" w14:textId="77777777" w:rsidR="00082B69" w:rsidRPr="00612CD2" w:rsidRDefault="00082B69" w:rsidP="00082B69">
      <w:pPr>
        <w:rPr>
          <w:rFonts w:cstheme="minorHAnsi"/>
          <w:sz w:val="36"/>
          <w:szCs w:val="36"/>
        </w:rPr>
      </w:pPr>
      <w:r w:rsidRPr="00612CD2">
        <w:rPr>
          <w:rFonts w:cstheme="minorHAnsi"/>
          <w:b/>
          <w:sz w:val="36"/>
          <w:szCs w:val="36"/>
        </w:rPr>
        <w:lastRenderedPageBreak/>
        <w:t>Applications:</w:t>
      </w:r>
    </w:p>
    <w:p w14:paraId="61F2697D" w14:textId="77777777" w:rsidR="0096084F" w:rsidRPr="0096084F" w:rsidRDefault="0096084F" w:rsidP="0096084F">
      <w:pPr>
        <w:widowControl w:val="0"/>
        <w:overflowPunct w:val="0"/>
        <w:autoSpaceDE w:val="0"/>
        <w:autoSpaceDN w:val="0"/>
        <w:adjustRightInd w:val="0"/>
        <w:spacing w:after="0" w:line="374" w:lineRule="auto"/>
        <w:ind w:left="718"/>
        <w:jc w:val="both"/>
        <w:rPr>
          <w:rFonts w:ascii="Calibri" w:eastAsia="Times New Roman" w:hAnsi="Calibri" w:cs="Calibri"/>
          <w:sz w:val="36"/>
          <w:szCs w:val="36"/>
        </w:rPr>
      </w:pPr>
      <w:r w:rsidRPr="0096084F">
        <w:rPr>
          <w:rFonts w:ascii="Calibri" w:eastAsia="Times New Roman" w:hAnsi="Calibri" w:cs="Calibri"/>
          <w:sz w:val="36"/>
          <w:szCs w:val="36"/>
        </w:rPr>
        <w:t xml:space="preserve">The website </w:t>
      </w:r>
      <w:r w:rsidR="005B3B2E">
        <w:rPr>
          <w:rFonts w:ascii="Calibri" w:eastAsia="Times New Roman" w:hAnsi="Calibri" w:cs="Calibri"/>
          <w:b/>
          <w:bCs/>
          <w:sz w:val="36"/>
          <w:szCs w:val="36"/>
        </w:rPr>
        <w:t>Employee</w:t>
      </w:r>
      <w:r w:rsidR="0025738D">
        <w:rPr>
          <w:rFonts w:ascii="Calibri" w:eastAsia="Times New Roman" w:hAnsi="Calibri" w:cs="Calibri"/>
          <w:b/>
          <w:bCs/>
          <w:sz w:val="36"/>
          <w:szCs w:val="36"/>
        </w:rPr>
        <w:t xml:space="preserve"> Management System</w:t>
      </w:r>
      <w:r w:rsidRPr="0096084F">
        <w:rPr>
          <w:rFonts w:ascii="Calibri" w:eastAsia="Times New Roman" w:hAnsi="Calibri" w:cs="Calibri"/>
          <w:sz w:val="36"/>
          <w:szCs w:val="36"/>
        </w:rPr>
        <w:t xml:space="preserve"> is aimed towards recording a considerable number of </w:t>
      </w:r>
      <w:r w:rsidR="005B3B2E">
        <w:rPr>
          <w:rFonts w:ascii="Calibri" w:eastAsia="Times New Roman" w:hAnsi="Calibri" w:cs="Calibri"/>
          <w:sz w:val="36"/>
          <w:szCs w:val="36"/>
        </w:rPr>
        <w:t>employee</w:t>
      </w:r>
      <w:r w:rsidRPr="0096084F">
        <w:rPr>
          <w:rFonts w:ascii="Calibri" w:eastAsia="Times New Roman" w:hAnsi="Calibri" w:cs="Calibri"/>
          <w:sz w:val="36"/>
          <w:szCs w:val="36"/>
        </w:rPr>
        <w:t xml:space="preserve"> records and needs online assistance for managing records of </w:t>
      </w:r>
      <w:r w:rsidR="005B3B2E">
        <w:rPr>
          <w:rFonts w:ascii="Calibri" w:eastAsia="Times New Roman" w:hAnsi="Calibri" w:cs="Calibri"/>
          <w:sz w:val="36"/>
          <w:szCs w:val="36"/>
        </w:rPr>
        <w:t>employee</w:t>
      </w:r>
      <w:r w:rsidRPr="0096084F">
        <w:rPr>
          <w:rFonts w:ascii="Calibri" w:eastAsia="Times New Roman" w:hAnsi="Calibri" w:cs="Calibri"/>
          <w:sz w:val="36"/>
          <w:szCs w:val="36"/>
        </w:rPr>
        <w:t xml:space="preserve">. Website should be user-friendly, ‘quick to learn’ and reliable website for the above </w:t>
      </w:r>
      <w:proofErr w:type="spellStart"/>
      <w:r w:rsidRPr="0096084F">
        <w:rPr>
          <w:rFonts w:ascii="Calibri" w:eastAsia="Times New Roman" w:hAnsi="Calibri" w:cs="Calibri"/>
          <w:sz w:val="36"/>
          <w:szCs w:val="36"/>
        </w:rPr>
        <w:t>purpose.</w:t>
      </w:r>
      <w:bookmarkStart w:id="0" w:name="page13"/>
      <w:bookmarkEnd w:id="0"/>
      <w:r w:rsidR="005B3B2E">
        <w:rPr>
          <w:rFonts w:ascii="Calibri" w:eastAsia="Times New Roman" w:hAnsi="Calibri" w:cs="Calibri"/>
          <w:b/>
          <w:bCs/>
          <w:sz w:val="36"/>
          <w:szCs w:val="36"/>
        </w:rPr>
        <w:t>Employee</w:t>
      </w:r>
      <w:proofErr w:type="spellEnd"/>
      <w:r w:rsidR="005B3B2E">
        <w:rPr>
          <w:rFonts w:ascii="Calibri" w:eastAsia="Times New Roman" w:hAnsi="Calibri" w:cs="Calibri"/>
          <w:b/>
          <w:bCs/>
          <w:sz w:val="36"/>
          <w:szCs w:val="36"/>
        </w:rPr>
        <w:t xml:space="preserve"> Management </w:t>
      </w:r>
      <w:proofErr w:type="spellStart"/>
      <w:r w:rsidR="005B3B2E">
        <w:rPr>
          <w:rFonts w:ascii="Calibri" w:eastAsia="Times New Roman" w:hAnsi="Calibri" w:cs="Calibri"/>
          <w:b/>
          <w:bCs/>
          <w:sz w:val="36"/>
          <w:szCs w:val="36"/>
        </w:rPr>
        <w:t>System</w:t>
      </w:r>
      <w:r w:rsidRPr="0096084F">
        <w:rPr>
          <w:rFonts w:ascii="Calibri" w:eastAsia="Times New Roman" w:hAnsi="Calibri" w:cs="Calibri"/>
          <w:sz w:val="36"/>
          <w:szCs w:val="36"/>
        </w:rPr>
        <w:t>is</w:t>
      </w:r>
      <w:proofErr w:type="spellEnd"/>
      <w:r w:rsidRPr="0096084F">
        <w:rPr>
          <w:rFonts w:ascii="Calibri" w:eastAsia="Times New Roman" w:hAnsi="Calibri" w:cs="Calibri"/>
          <w:sz w:val="36"/>
          <w:szCs w:val="36"/>
        </w:rPr>
        <w:t xml:space="preserve"> intended to be a stand-alone product </w:t>
      </w:r>
      <w:proofErr w:type="spellStart"/>
      <w:r w:rsidRPr="0096084F">
        <w:rPr>
          <w:rFonts w:ascii="Calibri" w:eastAsia="Times New Roman" w:hAnsi="Calibri" w:cs="Calibri"/>
          <w:sz w:val="36"/>
          <w:szCs w:val="36"/>
        </w:rPr>
        <w:t>andshould</w:t>
      </w:r>
      <w:proofErr w:type="spellEnd"/>
      <w:r w:rsidRPr="0096084F">
        <w:rPr>
          <w:rFonts w:ascii="Calibri" w:eastAsia="Times New Roman" w:hAnsi="Calibri" w:cs="Calibri"/>
          <w:sz w:val="36"/>
          <w:szCs w:val="36"/>
        </w:rPr>
        <w:t xml:space="preserve"> not depend on the availability of </w:t>
      </w:r>
      <w:proofErr w:type="gramStart"/>
      <w:r w:rsidRPr="0096084F">
        <w:rPr>
          <w:rFonts w:ascii="Calibri" w:eastAsia="Times New Roman" w:hAnsi="Calibri" w:cs="Calibri"/>
          <w:sz w:val="36"/>
          <w:szCs w:val="36"/>
        </w:rPr>
        <w:t>other</w:t>
      </w:r>
      <w:proofErr w:type="gramEnd"/>
      <w:r w:rsidRPr="0096084F">
        <w:rPr>
          <w:rFonts w:ascii="Calibri" w:eastAsia="Times New Roman" w:hAnsi="Calibri" w:cs="Calibri"/>
          <w:sz w:val="36"/>
          <w:szCs w:val="36"/>
        </w:rPr>
        <w:t xml:space="preserve"> website. The system will also have an administrator who has full-fledged rights with regards to performing all actions related to control and management of the website.</w:t>
      </w:r>
    </w:p>
    <w:p w14:paraId="2BC5BC20" w14:textId="77777777" w:rsidR="00136292" w:rsidRPr="00612CD2" w:rsidRDefault="00136292" w:rsidP="00136292">
      <w:pPr>
        <w:jc w:val="both"/>
        <w:rPr>
          <w:rFonts w:cstheme="minorHAnsi"/>
          <w:sz w:val="36"/>
          <w:szCs w:val="36"/>
        </w:rPr>
      </w:pPr>
    </w:p>
    <w:p w14:paraId="5BCEE327" w14:textId="77777777" w:rsidR="003B17F9" w:rsidRPr="00612CD2" w:rsidRDefault="003B17F9" w:rsidP="003B17F9">
      <w:pPr>
        <w:spacing w:after="0"/>
        <w:jc w:val="center"/>
        <w:rPr>
          <w:rFonts w:eastAsia="Times New Roman" w:cstheme="minorHAnsi"/>
          <w:b/>
          <w:sz w:val="36"/>
          <w:szCs w:val="36"/>
        </w:rPr>
      </w:pPr>
      <w:r w:rsidRPr="00612CD2">
        <w:rPr>
          <w:rFonts w:cstheme="minorHAnsi"/>
          <w:b/>
          <w:sz w:val="36"/>
          <w:szCs w:val="36"/>
        </w:rPr>
        <w:t>Feasibility study</w:t>
      </w:r>
    </w:p>
    <w:p w14:paraId="2AED2C9B" w14:textId="77777777" w:rsidR="003B17F9" w:rsidRPr="00612CD2" w:rsidRDefault="003B17F9" w:rsidP="003B17F9">
      <w:pPr>
        <w:spacing w:after="0"/>
        <w:jc w:val="both"/>
        <w:rPr>
          <w:rFonts w:eastAsia="Times New Roman" w:cstheme="minorHAnsi"/>
          <w:sz w:val="36"/>
          <w:szCs w:val="36"/>
        </w:rPr>
      </w:pPr>
    </w:p>
    <w:p w14:paraId="67D4FD30" w14:textId="77777777" w:rsidR="003B17F9" w:rsidRPr="00612CD2" w:rsidRDefault="003B17F9" w:rsidP="003B17F9">
      <w:pPr>
        <w:spacing w:after="0"/>
        <w:jc w:val="both"/>
        <w:rPr>
          <w:rFonts w:eastAsia="Times New Roman" w:cstheme="minorHAnsi"/>
          <w:sz w:val="36"/>
          <w:szCs w:val="36"/>
        </w:rPr>
      </w:pPr>
      <w:r w:rsidRPr="00612CD2">
        <w:rPr>
          <w:rFonts w:eastAsia="Times New Roman" w:cstheme="minorHAnsi"/>
          <w:sz w:val="36"/>
          <w:szCs w:val="36"/>
        </w:rPr>
        <w:t>Whenever we design a new system, normally the management will ask for a feasibility report of the new system. The management wants to know the technicalities and cost involved in creation of new system.</w:t>
      </w:r>
    </w:p>
    <w:p w14:paraId="71021431" w14:textId="77777777" w:rsidR="003B17F9" w:rsidRPr="00612CD2" w:rsidRDefault="003B17F9" w:rsidP="003B17F9">
      <w:pPr>
        <w:spacing w:after="0"/>
        <w:jc w:val="both"/>
        <w:rPr>
          <w:rFonts w:eastAsia="Times New Roman" w:cstheme="minorHAnsi"/>
          <w:sz w:val="36"/>
          <w:szCs w:val="36"/>
        </w:rPr>
      </w:pPr>
    </w:p>
    <w:p w14:paraId="77CDA25E" w14:textId="77777777" w:rsidR="003B17F9" w:rsidRPr="00612CD2" w:rsidRDefault="003B17F9" w:rsidP="003B17F9">
      <w:pPr>
        <w:spacing w:after="0"/>
        <w:jc w:val="both"/>
        <w:rPr>
          <w:rFonts w:eastAsia="Times New Roman" w:cstheme="minorHAnsi"/>
          <w:sz w:val="36"/>
          <w:szCs w:val="36"/>
        </w:rPr>
      </w:pPr>
      <w:r w:rsidRPr="00612CD2">
        <w:rPr>
          <w:rFonts w:eastAsia="Times New Roman" w:cstheme="minorHAnsi"/>
          <w:sz w:val="36"/>
          <w:szCs w:val="36"/>
        </w:rPr>
        <w:t xml:space="preserve">        - Technical feasibility</w:t>
      </w:r>
    </w:p>
    <w:p w14:paraId="26DAF90B" w14:textId="77777777" w:rsidR="003B17F9" w:rsidRPr="00612CD2" w:rsidRDefault="003B17F9" w:rsidP="003B17F9">
      <w:pPr>
        <w:spacing w:after="0"/>
        <w:jc w:val="both"/>
        <w:rPr>
          <w:rFonts w:eastAsia="Times New Roman" w:cstheme="minorHAnsi"/>
          <w:sz w:val="36"/>
          <w:szCs w:val="36"/>
        </w:rPr>
      </w:pPr>
      <w:r w:rsidRPr="00612CD2">
        <w:rPr>
          <w:rFonts w:eastAsia="Times New Roman" w:cstheme="minorHAnsi"/>
          <w:sz w:val="36"/>
          <w:szCs w:val="36"/>
        </w:rPr>
        <w:t xml:space="preserve">        - Economic feasibility</w:t>
      </w:r>
    </w:p>
    <w:p w14:paraId="3990EF71" w14:textId="77777777" w:rsidR="003B17F9" w:rsidRPr="00612CD2" w:rsidRDefault="003B17F9" w:rsidP="003B17F9">
      <w:pPr>
        <w:spacing w:after="0"/>
        <w:jc w:val="both"/>
        <w:rPr>
          <w:rFonts w:eastAsia="Times New Roman" w:cstheme="minorHAnsi"/>
          <w:sz w:val="36"/>
          <w:szCs w:val="36"/>
        </w:rPr>
      </w:pPr>
      <w:r w:rsidRPr="00612CD2">
        <w:rPr>
          <w:rFonts w:eastAsia="Times New Roman" w:cstheme="minorHAnsi"/>
          <w:sz w:val="36"/>
          <w:szCs w:val="36"/>
        </w:rPr>
        <w:t xml:space="preserve">        - Physical feasibility</w:t>
      </w:r>
    </w:p>
    <w:p w14:paraId="083E90BB" w14:textId="5BEED9DE" w:rsidR="003B17F9" w:rsidRDefault="003B17F9" w:rsidP="003B17F9">
      <w:pPr>
        <w:spacing w:after="0"/>
        <w:jc w:val="both"/>
        <w:rPr>
          <w:rFonts w:eastAsia="Times New Roman" w:cstheme="minorHAnsi"/>
          <w:sz w:val="36"/>
          <w:szCs w:val="36"/>
        </w:rPr>
      </w:pPr>
    </w:p>
    <w:p w14:paraId="7528FF9F" w14:textId="77777777" w:rsidR="00674B47" w:rsidRPr="00612CD2" w:rsidRDefault="00674B47" w:rsidP="003B17F9">
      <w:pPr>
        <w:spacing w:after="0"/>
        <w:jc w:val="both"/>
        <w:rPr>
          <w:rFonts w:eastAsia="Times New Roman" w:cstheme="minorHAnsi"/>
          <w:sz w:val="36"/>
          <w:szCs w:val="36"/>
        </w:rPr>
      </w:pPr>
    </w:p>
    <w:p w14:paraId="6342FEC5" w14:textId="77777777" w:rsidR="003B17F9" w:rsidRPr="00674B47" w:rsidRDefault="003B17F9" w:rsidP="003B17F9">
      <w:pPr>
        <w:spacing w:after="0"/>
        <w:jc w:val="both"/>
        <w:rPr>
          <w:rFonts w:cstheme="minorHAnsi"/>
          <w:b/>
          <w:bCs/>
          <w:sz w:val="36"/>
          <w:szCs w:val="36"/>
        </w:rPr>
      </w:pPr>
      <w:r w:rsidRPr="00674B47">
        <w:rPr>
          <w:rFonts w:eastAsia="Times New Roman" w:cstheme="minorHAnsi"/>
          <w:b/>
          <w:bCs/>
          <w:sz w:val="36"/>
          <w:szCs w:val="36"/>
        </w:rPr>
        <w:lastRenderedPageBreak/>
        <w:t xml:space="preserve">Technical feasibility:  </w:t>
      </w:r>
    </w:p>
    <w:p w14:paraId="1C34A52F" w14:textId="77777777" w:rsidR="003B17F9" w:rsidRPr="00612CD2" w:rsidRDefault="003B17F9" w:rsidP="003B17F9">
      <w:pPr>
        <w:spacing w:after="0"/>
        <w:jc w:val="both"/>
        <w:rPr>
          <w:rFonts w:eastAsia="Times New Roman" w:cstheme="minorHAnsi"/>
          <w:sz w:val="36"/>
          <w:szCs w:val="36"/>
        </w:rPr>
      </w:pPr>
    </w:p>
    <w:p w14:paraId="2AB1B8D8" w14:textId="77777777" w:rsidR="003B17F9" w:rsidRPr="00612CD2" w:rsidRDefault="003B17F9" w:rsidP="003B17F9">
      <w:pPr>
        <w:spacing w:after="0"/>
        <w:jc w:val="both"/>
        <w:rPr>
          <w:rFonts w:eastAsia="Times New Roman" w:cstheme="minorHAnsi"/>
          <w:sz w:val="36"/>
          <w:szCs w:val="36"/>
        </w:rPr>
      </w:pPr>
      <w:r w:rsidRPr="00612CD2">
        <w:rPr>
          <w:rFonts w:eastAsia="Times New Roman" w:cstheme="minorHAnsi"/>
          <w:sz w:val="36"/>
          <w:szCs w:val="36"/>
        </w:rPr>
        <w:t>Technical feasibility involves study to establish the technical capability of the system being created to accomplish all requirements to the user. The system should be capable of handling the proposed volume of data and provide users and operating environment to increase their efficiency.</w:t>
      </w:r>
    </w:p>
    <w:p w14:paraId="7F0CF5DB" w14:textId="77777777" w:rsidR="003B17F9" w:rsidRPr="00612CD2" w:rsidRDefault="003B17F9" w:rsidP="003B17F9">
      <w:pPr>
        <w:spacing w:after="0"/>
        <w:jc w:val="both"/>
        <w:rPr>
          <w:rFonts w:eastAsia="Times New Roman" w:cstheme="minorHAnsi"/>
          <w:sz w:val="36"/>
          <w:szCs w:val="36"/>
        </w:rPr>
      </w:pPr>
      <w:r w:rsidRPr="00612CD2">
        <w:rPr>
          <w:rFonts w:eastAsia="Times New Roman" w:cstheme="minorHAnsi"/>
          <w:sz w:val="36"/>
          <w:szCs w:val="36"/>
        </w:rPr>
        <w:t>For example, system should be capable of handling the proposed volume of data and provide users.</w:t>
      </w:r>
    </w:p>
    <w:p w14:paraId="2F40C606" w14:textId="77777777" w:rsidR="003B17F9" w:rsidRPr="00612CD2" w:rsidRDefault="003B17F9" w:rsidP="003B17F9">
      <w:pPr>
        <w:spacing w:after="0"/>
        <w:jc w:val="both"/>
        <w:rPr>
          <w:rFonts w:eastAsia="Times New Roman" w:cstheme="minorHAnsi"/>
          <w:sz w:val="36"/>
          <w:szCs w:val="36"/>
        </w:rPr>
      </w:pPr>
    </w:p>
    <w:p w14:paraId="62F9AA92" w14:textId="77777777" w:rsidR="003B17F9" w:rsidRPr="00612CD2" w:rsidRDefault="003B17F9" w:rsidP="003B17F9">
      <w:pPr>
        <w:spacing w:after="0"/>
        <w:jc w:val="both"/>
        <w:rPr>
          <w:rFonts w:cstheme="minorHAnsi"/>
          <w:sz w:val="36"/>
          <w:szCs w:val="36"/>
        </w:rPr>
      </w:pPr>
      <w:r w:rsidRPr="00612CD2">
        <w:rPr>
          <w:rFonts w:eastAsia="Times New Roman" w:cstheme="minorHAnsi"/>
          <w:sz w:val="36"/>
          <w:szCs w:val="36"/>
        </w:rPr>
        <w:t xml:space="preserve">Economic feasibility: </w:t>
      </w:r>
    </w:p>
    <w:p w14:paraId="1F118D71" w14:textId="77777777" w:rsidR="003B17F9" w:rsidRPr="00612CD2" w:rsidRDefault="003B17F9" w:rsidP="003B17F9">
      <w:pPr>
        <w:spacing w:after="0"/>
        <w:jc w:val="both"/>
        <w:rPr>
          <w:rFonts w:eastAsia="Times New Roman" w:cstheme="minorHAnsi"/>
          <w:sz w:val="36"/>
          <w:szCs w:val="36"/>
        </w:rPr>
      </w:pPr>
    </w:p>
    <w:p w14:paraId="7F6BD8D3" w14:textId="77777777" w:rsidR="003B17F9" w:rsidRPr="00612CD2" w:rsidRDefault="003B17F9" w:rsidP="003B17F9">
      <w:pPr>
        <w:spacing w:after="0"/>
        <w:jc w:val="both"/>
        <w:rPr>
          <w:rFonts w:cstheme="minorHAnsi"/>
          <w:sz w:val="36"/>
          <w:szCs w:val="36"/>
        </w:rPr>
      </w:pPr>
      <w:r w:rsidRPr="00612CD2">
        <w:rPr>
          <w:rFonts w:eastAsia="Times New Roman" w:cstheme="minorHAnsi"/>
          <w:sz w:val="36"/>
          <w:szCs w:val="36"/>
        </w:rPr>
        <w:t xml:space="preserve">Economic feasibility involves study to establish the cost benefit analysis. Money spent on the system must be recorded in the form of benefit from the system. The benefits are of two types:  </w:t>
      </w:r>
    </w:p>
    <w:p w14:paraId="676A205E" w14:textId="77777777" w:rsidR="003B17F9" w:rsidRPr="00612CD2" w:rsidRDefault="003B17F9" w:rsidP="003B17F9">
      <w:pPr>
        <w:spacing w:after="0"/>
        <w:jc w:val="both"/>
        <w:rPr>
          <w:rFonts w:eastAsia="Times New Roman" w:cstheme="minorHAnsi"/>
          <w:sz w:val="36"/>
          <w:szCs w:val="36"/>
        </w:rPr>
      </w:pPr>
    </w:p>
    <w:p w14:paraId="6D68B0F4" w14:textId="77777777" w:rsidR="003B17F9" w:rsidRPr="00612CD2" w:rsidRDefault="003B17F9" w:rsidP="003B17F9">
      <w:pPr>
        <w:spacing w:after="0"/>
        <w:jc w:val="both"/>
        <w:rPr>
          <w:rFonts w:eastAsia="Times New Roman" w:cstheme="minorHAnsi"/>
          <w:b/>
          <w:sz w:val="36"/>
          <w:szCs w:val="36"/>
        </w:rPr>
      </w:pPr>
      <w:r w:rsidRPr="00612CD2">
        <w:rPr>
          <w:rFonts w:eastAsia="Times New Roman" w:cstheme="minorHAnsi"/>
          <w:b/>
          <w:sz w:val="36"/>
          <w:szCs w:val="36"/>
        </w:rPr>
        <w:t xml:space="preserve">Tangible benefits: </w:t>
      </w:r>
    </w:p>
    <w:p w14:paraId="645975AD" w14:textId="77777777" w:rsidR="003B17F9" w:rsidRPr="00612CD2" w:rsidRDefault="003B17F9" w:rsidP="003B17F9">
      <w:pPr>
        <w:numPr>
          <w:ilvl w:val="1"/>
          <w:numId w:val="3"/>
        </w:numPr>
        <w:spacing w:after="0" w:line="240" w:lineRule="auto"/>
        <w:jc w:val="both"/>
        <w:rPr>
          <w:rFonts w:cstheme="minorHAnsi"/>
          <w:sz w:val="36"/>
          <w:szCs w:val="36"/>
        </w:rPr>
      </w:pPr>
      <w:r w:rsidRPr="00612CD2">
        <w:rPr>
          <w:rFonts w:eastAsia="Times New Roman" w:cstheme="minorHAnsi"/>
          <w:sz w:val="36"/>
          <w:szCs w:val="36"/>
        </w:rPr>
        <w:t>Saving man labor to do tedious tasks saves time.</w:t>
      </w:r>
    </w:p>
    <w:p w14:paraId="5704638F" w14:textId="77777777" w:rsidR="003B17F9" w:rsidRPr="00612CD2" w:rsidRDefault="003B17F9" w:rsidP="003B17F9">
      <w:pPr>
        <w:numPr>
          <w:ilvl w:val="1"/>
          <w:numId w:val="3"/>
        </w:numPr>
        <w:spacing w:after="0" w:line="240" w:lineRule="auto"/>
        <w:jc w:val="both"/>
        <w:rPr>
          <w:rFonts w:eastAsia="Times New Roman" w:cstheme="minorHAnsi"/>
          <w:sz w:val="36"/>
          <w:szCs w:val="36"/>
        </w:rPr>
      </w:pPr>
    </w:p>
    <w:p w14:paraId="5E6C4C80" w14:textId="77777777" w:rsidR="003B17F9" w:rsidRPr="00612CD2" w:rsidRDefault="003B17F9" w:rsidP="003B17F9">
      <w:pPr>
        <w:spacing w:after="0"/>
        <w:jc w:val="both"/>
        <w:rPr>
          <w:rFonts w:eastAsia="Times New Roman" w:cstheme="minorHAnsi"/>
          <w:b/>
          <w:sz w:val="36"/>
          <w:szCs w:val="36"/>
        </w:rPr>
      </w:pPr>
      <w:r w:rsidRPr="00612CD2">
        <w:rPr>
          <w:rFonts w:eastAsia="Times New Roman" w:cstheme="minorHAnsi"/>
          <w:b/>
          <w:sz w:val="36"/>
          <w:szCs w:val="36"/>
        </w:rPr>
        <w:t xml:space="preserve">           Intangible benefits:</w:t>
      </w:r>
    </w:p>
    <w:p w14:paraId="7BBFA562" w14:textId="77777777" w:rsidR="003B17F9" w:rsidRPr="00612CD2" w:rsidRDefault="003B17F9" w:rsidP="003B17F9">
      <w:pPr>
        <w:numPr>
          <w:ilvl w:val="1"/>
          <w:numId w:val="3"/>
        </w:numPr>
        <w:spacing w:after="0" w:line="240" w:lineRule="auto"/>
        <w:jc w:val="both"/>
        <w:rPr>
          <w:rFonts w:eastAsia="Times New Roman" w:cstheme="minorHAnsi"/>
          <w:sz w:val="36"/>
          <w:szCs w:val="36"/>
        </w:rPr>
      </w:pPr>
      <w:r w:rsidRPr="00612CD2">
        <w:rPr>
          <w:rFonts w:eastAsia="Times New Roman" w:cstheme="minorHAnsi"/>
          <w:sz w:val="36"/>
          <w:szCs w:val="36"/>
        </w:rPr>
        <w:t>Improves the quality of organization.</w:t>
      </w:r>
    </w:p>
    <w:p w14:paraId="0238AD79" w14:textId="77777777" w:rsidR="003B17F9" w:rsidRPr="003B17F9" w:rsidRDefault="003B17F9" w:rsidP="003B17F9">
      <w:pPr>
        <w:spacing w:after="0"/>
        <w:jc w:val="both"/>
        <w:rPr>
          <w:rFonts w:ascii="Arial" w:eastAsia="Times New Roman" w:hAnsi="Arial" w:cs="Arial"/>
          <w:sz w:val="28"/>
          <w:szCs w:val="28"/>
        </w:rPr>
      </w:pPr>
    </w:p>
    <w:p w14:paraId="53639AA7" w14:textId="77777777" w:rsidR="003B17F9" w:rsidRDefault="003B17F9" w:rsidP="003B17F9">
      <w:pPr>
        <w:spacing w:after="0"/>
        <w:jc w:val="both"/>
        <w:rPr>
          <w:rFonts w:ascii="Arial" w:hAnsi="Arial" w:cs="Arial"/>
          <w:sz w:val="28"/>
          <w:szCs w:val="28"/>
        </w:rPr>
      </w:pPr>
    </w:p>
    <w:p w14:paraId="2F30CC24" w14:textId="40E37F22" w:rsidR="003B17F9" w:rsidRDefault="003B17F9" w:rsidP="003B17F9">
      <w:pPr>
        <w:spacing w:after="0"/>
        <w:jc w:val="both"/>
        <w:rPr>
          <w:rFonts w:ascii="Arial" w:hAnsi="Arial" w:cs="Arial"/>
          <w:sz w:val="28"/>
          <w:szCs w:val="28"/>
        </w:rPr>
      </w:pPr>
    </w:p>
    <w:p w14:paraId="7291054E" w14:textId="408565E4" w:rsidR="00674B47" w:rsidRDefault="00674B47" w:rsidP="003B17F9">
      <w:pPr>
        <w:spacing w:after="0"/>
        <w:jc w:val="both"/>
        <w:rPr>
          <w:rFonts w:ascii="Arial" w:hAnsi="Arial" w:cs="Arial"/>
          <w:sz w:val="28"/>
          <w:szCs w:val="28"/>
        </w:rPr>
      </w:pPr>
    </w:p>
    <w:p w14:paraId="58A2ACAD" w14:textId="77777777" w:rsidR="00674B47" w:rsidRDefault="00674B47" w:rsidP="003B17F9">
      <w:pPr>
        <w:spacing w:after="0"/>
        <w:jc w:val="both"/>
        <w:rPr>
          <w:rFonts w:ascii="Arial" w:hAnsi="Arial" w:cs="Arial"/>
          <w:sz w:val="28"/>
          <w:szCs w:val="28"/>
        </w:rPr>
      </w:pPr>
    </w:p>
    <w:p w14:paraId="7E1458E4" w14:textId="77777777" w:rsidR="003B17F9" w:rsidRDefault="003B17F9" w:rsidP="003B17F9">
      <w:pPr>
        <w:spacing w:after="0"/>
        <w:jc w:val="both"/>
        <w:rPr>
          <w:rFonts w:ascii="Arial" w:hAnsi="Arial" w:cs="Arial"/>
          <w:sz w:val="28"/>
          <w:szCs w:val="28"/>
        </w:rPr>
      </w:pPr>
    </w:p>
    <w:p w14:paraId="6DA31E88" w14:textId="77777777" w:rsidR="003B17F9" w:rsidRDefault="003B17F9" w:rsidP="003B17F9">
      <w:pPr>
        <w:spacing w:after="0"/>
        <w:jc w:val="both"/>
        <w:rPr>
          <w:rFonts w:ascii="Arial" w:hAnsi="Arial" w:cs="Arial"/>
          <w:sz w:val="28"/>
          <w:szCs w:val="28"/>
        </w:rPr>
      </w:pPr>
    </w:p>
    <w:p w14:paraId="25D7436A" w14:textId="77777777" w:rsidR="003B17F9" w:rsidRPr="00674B47" w:rsidRDefault="003B17F9" w:rsidP="003B17F9">
      <w:pPr>
        <w:spacing w:after="0"/>
        <w:jc w:val="both"/>
        <w:rPr>
          <w:rFonts w:cstheme="minorHAnsi"/>
          <w:b/>
          <w:bCs/>
          <w:sz w:val="36"/>
          <w:szCs w:val="36"/>
        </w:rPr>
      </w:pPr>
      <w:r w:rsidRPr="00674B47">
        <w:rPr>
          <w:rFonts w:eastAsia="Times New Roman" w:cstheme="minorHAnsi"/>
          <w:b/>
          <w:bCs/>
          <w:sz w:val="36"/>
          <w:szCs w:val="36"/>
        </w:rPr>
        <w:lastRenderedPageBreak/>
        <w:t>Physical feasibility:</w:t>
      </w:r>
    </w:p>
    <w:p w14:paraId="4E4204A9" w14:textId="77777777" w:rsidR="003B17F9" w:rsidRPr="00612CD2" w:rsidRDefault="003B17F9" w:rsidP="003B17F9">
      <w:pPr>
        <w:spacing w:after="0"/>
        <w:jc w:val="both"/>
        <w:rPr>
          <w:rFonts w:eastAsia="Times New Roman" w:cstheme="minorHAnsi"/>
          <w:sz w:val="36"/>
          <w:szCs w:val="36"/>
        </w:rPr>
      </w:pPr>
    </w:p>
    <w:p w14:paraId="55B9A85A" w14:textId="77777777" w:rsidR="003B17F9" w:rsidRPr="00612CD2" w:rsidRDefault="003B17F9" w:rsidP="003B17F9">
      <w:pPr>
        <w:spacing w:after="0"/>
        <w:jc w:val="both"/>
        <w:rPr>
          <w:rFonts w:eastAsia="Times New Roman" w:cstheme="minorHAnsi"/>
          <w:sz w:val="36"/>
          <w:szCs w:val="36"/>
        </w:rPr>
      </w:pPr>
      <w:r w:rsidRPr="00612CD2">
        <w:rPr>
          <w:rFonts w:eastAsia="Times New Roman" w:cstheme="minorHAnsi"/>
          <w:sz w:val="36"/>
          <w:szCs w:val="36"/>
        </w:rPr>
        <w:t>It involves study to establish the time responses of the new system being created.   For e.g., if the new system takes more than one day to prepare crucial finance statement for the management, wherever it was required in an hour, the system fails to provide the same.</w:t>
      </w:r>
    </w:p>
    <w:p w14:paraId="4E7C602F" w14:textId="77777777" w:rsidR="003B17F9" w:rsidRPr="00612CD2" w:rsidRDefault="003B17F9" w:rsidP="003B17F9">
      <w:pPr>
        <w:spacing w:after="0"/>
        <w:jc w:val="both"/>
        <w:rPr>
          <w:rFonts w:eastAsia="Times New Roman" w:cstheme="minorHAnsi"/>
          <w:sz w:val="36"/>
          <w:szCs w:val="36"/>
        </w:rPr>
      </w:pPr>
    </w:p>
    <w:p w14:paraId="1482BC99" w14:textId="0E9FEA15" w:rsidR="003B17F9" w:rsidRPr="00612CD2" w:rsidRDefault="003B17F9" w:rsidP="003B17F9">
      <w:pPr>
        <w:spacing w:after="0"/>
        <w:jc w:val="both"/>
        <w:rPr>
          <w:rFonts w:eastAsia="Times New Roman" w:cstheme="minorHAnsi"/>
          <w:sz w:val="36"/>
          <w:szCs w:val="36"/>
        </w:rPr>
      </w:pPr>
      <w:r w:rsidRPr="00612CD2">
        <w:rPr>
          <w:rFonts w:eastAsia="Times New Roman" w:cstheme="minorHAnsi"/>
          <w:sz w:val="36"/>
          <w:szCs w:val="36"/>
        </w:rPr>
        <w:t xml:space="preserve">It should be clearly </w:t>
      </w:r>
      <w:r w:rsidR="0082401D" w:rsidRPr="00612CD2">
        <w:rPr>
          <w:rFonts w:eastAsia="Times New Roman" w:cstheme="minorHAnsi"/>
          <w:sz w:val="36"/>
          <w:szCs w:val="36"/>
        </w:rPr>
        <w:t>established</w:t>
      </w:r>
      <w:r w:rsidRPr="00612CD2">
        <w:rPr>
          <w:rFonts w:eastAsia="Times New Roman" w:cstheme="minorHAnsi"/>
          <w:sz w:val="36"/>
          <w:szCs w:val="36"/>
        </w:rPr>
        <w:t xml:space="preserve"> that the new system requirements in the form of time responses would be completely met with. It may call for increase in cost. If the required cost is sacrificed then the purpose of the new system may not be achieved even if it was found to be technically feasible.</w:t>
      </w:r>
    </w:p>
    <w:p w14:paraId="768A0508" w14:textId="77777777" w:rsidR="003B17F9" w:rsidRPr="003B17F9" w:rsidRDefault="003B17F9" w:rsidP="003B17F9">
      <w:pPr>
        <w:spacing w:after="0"/>
        <w:jc w:val="both"/>
        <w:rPr>
          <w:rFonts w:ascii="Arial" w:eastAsia="Times New Roman" w:hAnsi="Arial" w:cs="Arial"/>
          <w:sz w:val="28"/>
          <w:szCs w:val="28"/>
        </w:rPr>
      </w:pPr>
    </w:p>
    <w:p w14:paraId="27F000BD" w14:textId="77777777" w:rsidR="00781FF9" w:rsidRDefault="00781FF9" w:rsidP="003B17F9">
      <w:pPr>
        <w:spacing w:after="0"/>
        <w:jc w:val="center"/>
        <w:rPr>
          <w:rFonts w:ascii="Arial Black" w:eastAsia="Times New Roman" w:hAnsi="Arial Black" w:cs="Times New Roman"/>
          <w:b/>
          <w:sz w:val="40"/>
          <w:szCs w:val="32"/>
        </w:rPr>
      </w:pPr>
    </w:p>
    <w:p w14:paraId="3D591DD0" w14:textId="77777777" w:rsidR="00781FF9" w:rsidRDefault="00781FF9" w:rsidP="003B17F9">
      <w:pPr>
        <w:spacing w:after="0"/>
        <w:jc w:val="center"/>
        <w:rPr>
          <w:rFonts w:ascii="Arial Black" w:eastAsia="Times New Roman" w:hAnsi="Arial Black" w:cs="Times New Roman"/>
          <w:b/>
          <w:sz w:val="40"/>
          <w:szCs w:val="32"/>
        </w:rPr>
      </w:pPr>
    </w:p>
    <w:p w14:paraId="1ED99586" w14:textId="77777777" w:rsidR="00781FF9" w:rsidRDefault="00781FF9" w:rsidP="003B17F9">
      <w:pPr>
        <w:spacing w:after="0"/>
        <w:jc w:val="center"/>
        <w:rPr>
          <w:rFonts w:ascii="Arial Black" w:eastAsia="Times New Roman" w:hAnsi="Arial Black" w:cs="Times New Roman"/>
          <w:b/>
          <w:sz w:val="40"/>
          <w:szCs w:val="32"/>
        </w:rPr>
      </w:pPr>
    </w:p>
    <w:p w14:paraId="1C49EACE" w14:textId="77777777" w:rsidR="00781FF9" w:rsidRDefault="00781FF9" w:rsidP="003B17F9">
      <w:pPr>
        <w:spacing w:after="0"/>
        <w:jc w:val="center"/>
        <w:rPr>
          <w:rFonts w:ascii="Arial Black" w:eastAsia="Times New Roman" w:hAnsi="Arial Black" w:cs="Times New Roman"/>
          <w:b/>
          <w:sz w:val="40"/>
          <w:szCs w:val="32"/>
        </w:rPr>
      </w:pPr>
    </w:p>
    <w:p w14:paraId="5AC1B25B" w14:textId="77777777" w:rsidR="00781FF9" w:rsidRDefault="00781FF9" w:rsidP="003B17F9">
      <w:pPr>
        <w:spacing w:after="0"/>
        <w:jc w:val="center"/>
        <w:rPr>
          <w:rFonts w:ascii="Arial Black" w:eastAsia="Times New Roman" w:hAnsi="Arial Black" w:cs="Times New Roman"/>
          <w:b/>
          <w:sz w:val="40"/>
          <w:szCs w:val="32"/>
        </w:rPr>
      </w:pPr>
    </w:p>
    <w:p w14:paraId="53E43EE0" w14:textId="77777777" w:rsidR="00781FF9" w:rsidRDefault="00781FF9" w:rsidP="003B17F9">
      <w:pPr>
        <w:spacing w:after="0"/>
        <w:jc w:val="center"/>
        <w:rPr>
          <w:rFonts w:ascii="Arial Black" w:eastAsia="Times New Roman" w:hAnsi="Arial Black" w:cs="Times New Roman"/>
          <w:b/>
          <w:sz w:val="40"/>
          <w:szCs w:val="32"/>
        </w:rPr>
      </w:pPr>
    </w:p>
    <w:p w14:paraId="764CEDD7" w14:textId="77777777" w:rsidR="00781FF9" w:rsidRDefault="00781FF9" w:rsidP="003B17F9">
      <w:pPr>
        <w:spacing w:after="0"/>
        <w:jc w:val="center"/>
        <w:rPr>
          <w:rFonts w:ascii="Arial Black" w:eastAsia="Times New Roman" w:hAnsi="Arial Black" w:cs="Times New Roman"/>
          <w:b/>
          <w:sz w:val="40"/>
          <w:szCs w:val="32"/>
        </w:rPr>
      </w:pPr>
    </w:p>
    <w:p w14:paraId="004D427A" w14:textId="77777777" w:rsidR="00781FF9" w:rsidRDefault="00781FF9" w:rsidP="003B17F9">
      <w:pPr>
        <w:spacing w:after="0"/>
        <w:jc w:val="center"/>
        <w:rPr>
          <w:rFonts w:ascii="Arial Black" w:eastAsia="Times New Roman" w:hAnsi="Arial Black" w:cs="Times New Roman"/>
          <w:b/>
          <w:sz w:val="40"/>
          <w:szCs w:val="32"/>
        </w:rPr>
      </w:pPr>
    </w:p>
    <w:p w14:paraId="2EFBEF0E" w14:textId="77777777" w:rsidR="00781FF9" w:rsidRDefault="00781FF9" w:rsidP="003B17F9">
      <w:pPr>
        <w:spacing w:after="0"/>
        <w:jc w:val="center"/>
        <w:rPr>
          <w:rFonts w:ascii="Arial Black" w:eastAsia="Times New Roman" w:hAnsi="Arial Black" w:cs="Times New Roman"/>
          <w:b/>
          <w:sz w:val="40"/>
          <w:szCs w:val="32"/>
        </w:rPr>
      </w:pPr>
    </w:p>
    <w:p w14:paraId="120EB06D" w14:textId="77777777" w:rsidR="00781FF9" w:rsidRDefault="00781FF9" w:rsidP="003B17F9">
      <w:pPr>
        <w:spacing w:after="0"/>
        <w:jc w:val="center"/>
        <w:rPr>
          <w:rFonts w:ascii="Arial Black" w:eastAsia="Times New Roman" w:hAnsi="Arial Black" w:cs="Times New Roman"/>
          <w:b/>
          <w:sz w:val="40"/>
          <w:szCs w:val="32"/>
        </w:rPr>
      </w:pPr>
    </w:p>
    <w:p w14:paraId="5892FA45" w14:textId="77777777" w:rsidR="00781FF9" w:rsidRDefault="00781FF9" w:rsidP="003B17F9">
      <w:pPr>
        <w:spacing w:after="0"/>
        <w:jc w:val="center"/>
        <w:rPr>
          <w:rFonts w:ascii="Arial Black" w:eastAsia="Times New Roman" w:hAnsi="Arial Black" w:cs="Times New Roman"/>
          <w:b/>
          <w:sz w:val="40"/>
          <w:szCs w:val="32"/>
        </w:rPr>
      </w:pPr>
    </w:p>
    <w:p w14:paraId="19981D82" w14:textId="77777777" w:rsidR="003B17F9" w:rsidRPr="0082401D" w:rsidRDefault="003B17F9" w:rsidP="003B17F9">
      <w:pPr>
        <w:spacing w:after="0"/>
        <w:jc w:val="center"/>
        <w:rPr>
          <w:rFonts w:cstheme="minorHAnsi"/>
          <w:b/>
          <w:sz w:val="48"/>
          <w:szCs w:val="40"/>
          <w:u w:val="single"/>
        </w:rPr>
      </w:pPr>
      <w:r w:rsidRPr="0082401D">
        <w:rPr>
          <w:rFonts w:eastAsia="Times New Roman" w:cstheme="minorHAnsi"/>
          <w:b/>
          <w:sz w:val="48"/>
          <w:szCs w:val="40"/>
          <w:u w:val="single"/>
        </w:rPr>
        <w:t>Scope of the</w:t>
      </w:r>
      <w:r w:rsidRPr="0082401D">
        <w:rPr>
          <w:rFonts w:cstheme="minorHAnsi"/>
          <w:b/>
          <w:sz w:val="48"/>
          <w:szCs w:val="40"/>
          <w:u w:val="single"/>
        </w:rPr>
        <w:t xml:space="preserve"> Project</w:t>
      </w:r>
    </w:p>
    <w:p w14:paraId="7BB0C20A" w14:textId="77777777" w:rsidR="003B17F9" w:rsidRPr="00686FC4" w:rsidRDefault="003B17F9" w:rsidP="00686FC4">
      <w:pPr>
        <w:spacing w:after="0"/>
        <w:rPr>
          <w:rFonts w:eastAsia="Times New Roman" w:cstheme="minorHAnsi"/>
          <w:b/>
          <w:sz w:val="40"/>
          <w:szCs w:val="32"/>
        </w:rPr>
      </w:pPr>
    </w:p>
    <w:p w14:paraId="4710F437" w14:textId="4ABECE84" w:rsidR="00686FC4" w:rsidRPr="00686FC4" w:rsidRDefault="003B17F9" w:rsidP="00686FC4">
      <w:pPr>
        <w:spacing w:after="0"/>
        <w:rPr>
          <w:rFonts w:cstheme="minorHAnsi"/>
          <w:sz w:val="36"/>
          <w:szCs w:val="36"/>
        </w:rPr>
      </w:pPr>
      <w:r w:rsidRPr="00686FC4">
        <w:rPr>
          <w:rFonts w:eastAsia="Times New Roman" w:cstheme="minorHAnsi"/>
          <w:sz w:val="36"/>
          <w:szCs w:val="36"/>
        </w:rPr>
        <w:t xml:space="preserve">The proposed system will affect or interface with the </w:t>
      </w:r>
      <w:r w:rsidR="00781FF9" w:rsidRPr="00686FC4">
        <w:rPr>
          <w:rFonts w:eastAsia="Times New Roman" w:cstheme="minorHAnsi"/>
          <w:sz w:val="36"/>
          <w:szCs w:val="36"/>
        </w:rPr>
        <w:t>user (</w:t>
      </w:r>
      <w:r w:rsidR="005B3B2E">
        <w:rPr>
          <w:rFonts w:eastAsia="Times New Roman" w:cstheme="minorHAnsi"/>
          <w:sz w:val="36"/>
          <w:szCs w:val="36"/>
        </w:rPr>
        <w:t>employee</w:t>
      </w:r>
      <w:r w:rsidR="009377D8" w:rsidRPr="00686FC4">
        <w:rPr>
          <w:rFonts w:eastAsia="Times New Roman" w:cstheme="minorHAnsi"/>
          <w:sz w:val="36"/>
          <w:szCs w:val="36"/>
        </w:rPr>
        <w:t>)</w:t>
      </w:r>
      <w:r w:rsidRPr="00686FC4">
        <w:rPr>
          <w:rFonts w:eastAsia="Times New Roman" w:cstheme="minorHAnsi"/>
          <w:sz w:val="36"/>
          <w:szCs w:val="36"/>
        </w:rPr>
        <w:t xml:space="preserve"> </w:t>
      </w:r>
      <w:r w:rsidR="00674B47" w:rsidRPr="00686FC4">
        <w:rPr>
          <w:rFonts w:eastAsia="Times New Roman" w:cstheme="minorHAnsi"/>
          <w:sz w:val="36"/>
          <w:szCs w:val="36"/>
        </w:rPr>
        <w:t>and</w:t>
      </w:r>
      <w:r w:rsidR="00674B47">
        <w:rPr>
          <w:rFonts w:eastAsia="Times New Roman" w:cstheme="minorHAnsi"/>
          <w:sz w:val="36"/>
          <w:szCs w:val="36"/>
        </w:rPr>
        <w:t xml:space="preserve"> </w:t>
      </w:r>
      <w:r w:rsidR="0082401D">
        <w:rPr>
          <w:rFonts w:eastAsia="Times New Roman" w:cstheme="minorHAnsi"/>
          <w:sz w:val="36"/>
          <w:szCs w:val="36"/>
        </w:rPr>
        <w:t>companies’</w:t>
      </w:r>
      <w:r w:rsidRPr="00686FC4">
        <w:rPr>
          <w:rFonts w:eastAsia="Times New Roman" w:cstheme="minorHAnsi"/>
          <w:sz w:val="36"/>
          <w:szCs w:val="36"/>
        </w:rPr>
        <w:t xml:space="preserve"> </w:t>
      </w:r>
      <w:r w:rsidR="00674B47" w:rsidRPr="00686FC4">
        <w:rPr>
          <w:rFonts w:eastAsia="Times New Roman" w:cstheme="minorHAnsi"/>
          <w:sz w:val="36"/>
          <w:szCs w:val="36"/>
        </w:rPr>
        <w:t>administrator. The</w:t>
      </w:r>
      <w:r w:rsidRPr="00686FC4">
        <w:rPr>
          <w:rFonts w:eastAsia="Times New Roman" w:cstheme="minorHAnsi"/>
          <w:sz w:val="36"/>
          <w:szCs w:val="36"/>
        </w:rPr>
        <w:t xml:space="preserve"> system works and fulfills all the functionalities as per the proposed </w:t>
      </w:r>
      <w:r w:rsidR="00674B47" w:rsidRPr="00686FC4">
        <w:rPr>
          <w:rFonts w:eastAsia="Times New Roman" w:cstheme="minorHAnsi"/>
          <w:sz w:val="36"/>
          <w:szCs w:val="36"/>
        </w:rPr>
        <w:t>system. It</w:t>
      </w:r>
      <w:r w:rsidRPr="00686FC4">
        <w:rPr>
          <w:rFonts w:eastAsia="Times New Roman" w:cstheme="minorHAnsi"/>
          <w:sz w:val="36"/>
          <w:szCs w:val="36"/>
        </w:rPr>
        <w:t xml:space="preserve"> will provide reduced response time against the queries made by different </w:t>
      </w:r>
      <w:r w:rsidR="00674B47" w:rsidRPr="00686FC4">
        <w:rPr>
          <w:rFonts w:eastAsia="Times New Roman" w:cstheme="minorHAnsi"/>
          <w:sz w:val="36"/>
          <w:szCs w:val="36"/>
        </w:rPr>
        <w:t>users. This</w:t>
      </w:r>
      <w:r w:rsidR="009377D8" w:rsidRPr="00686FC4">
        <w:rPr>
          <w:rFonts w:eastAsia="Times New Roman" w:cstheme="minorHAnsi"/>
          <w:sz w:val="36"/>
          <w:szCs w:val="36"/>
        </w:rPr>
        <w:t xml:space="preserve"> project is based on PHP language with MYSQL database which manage </w:t>
      </w:r>
      <w:r w:rsidR="00686FC4" w:rsidRPr="00686FC4">
        <w:rPr>
          <w:rFonts w:cstheme="minorHAnsi"/>
          <w:sz w:val="36"/>
          <w:szCs w:val="36"/>
        </w:rPr>
        <w:t xml:space="preserve">the details of the </w:t>
      </w:r>
      <w:r w:rsidR="005B3B2E">
        <w:rPr>
          <w:rFonts w:cstheme="minorHAnsi"/>
          <w:sz w:val="36"/>
          <w:szCs w:val="36"/>
        </w:rPr>
        <w:t>employee</w:t>
      </w:r>
      <w:r w:rsidR="00686FC4">
        <w:rPr>
          <w:rFonts w:cstheme="minorHAnsi"/>
          <w:sz w:val="36"/>
          <w:szCs w:val="36"/>
        </w:rPr>
        <w:t xml:space="preserve"> because it </w:t>
      </w:r>
      <w:r w:rsidR="00686FC4" w:rsidRPr="00686FC4">
        <w:rPr>
          <w:rFonts w:cstheme="minorHAnsi"/>
          <w:sz w:val="36"/>
          <w:szCs w:val="36"/>
        </w:rPr>
        <w:t xml:space="preserve">is a tedious job for any </w:t>
      </w:r>
      <w:r w:rsidR="00674B47" w:rsidRPr="00686FC4">
        <w:rPr>
          <w:rFonts w:cstheme="minorHAnsi"/>
          <w:sz w:val="36"/>
          <w:szCs w:val="36"/>
        </w:rPr>
        <w:t>organization.</w:t>
      </w:r>
      <w:r w:rsidR="00674B47">
        <w:rPr>
          <w:rFonts w:cstheme="minorHAnsi"/>
          <w:sz w:val="36"/>
          <w:szCs w:val="36"/>
        </w:rPr>
        <w:t xml:space="preserve"> Employee </w:t>
      </w:r>
      <w:r w:rsidR="0025738D">
        <w:rPr>
          <w:rFonts w:cstheme="minorHAnsi"/>
          <w:sz w:val="36"/>
          <w:szCs w:val="36"/>
        </w:rPr>
        <w:t>Management</w:t>
      </w:r>
      <w:r w:rsidR="00686FC4" w:rsidRPr="00686FC4">
        <w:rPr>
          <w:rFonts w:cstheme="minorHAnsi"/>
          <w:sz w:val="36"/>
          <w:szCs w:val="36"/>
        </w:rPr>
        <w:t xml:space="preserve"> system will store all the details of the </w:t>
      </w:r>
      <w:r w:rsidR="005B3B2E">
        <w:rPr>
          <w:rFonts w:cstheme="minorHAnsi"/>
          <w:sz w:val="36"/>
          <w:szCs w:val="36"/>
        </w:rPr>
        <w:t>employee</w:t>
      </w:r>
      <w:r w:rsidR="00686FC4" w:rsidRPr="00686FC4">
        <w:rPr>
          <w:rFonts w:cstheme="minorHAnsi"/>
          <w:sz w:val="36"/>
          <w:szCs w:val="36"/>
        </w:rPr>
        <w:t xml:space="preserve"> including their background information.</w:t>
      </w:r>
    </w:p>
    <w:p w14:paraId="7075C21C" w14:textId="77777777" w:rsidR="003B17F9" w:rsidRPr="003B17F9" w:rsidRDefault="003B17F9" w:rsidP="003B17F9">
      <w:pPr>
        <w:spacing w:after="0"/>
        <w:rPr>
          <w:rFonts w:ascii="Arial" w:eastAsia="Times New Roman" w:hAnsi="Arial" w:cs="Arial"/>
          <w:sz w:val="28"/>
          <w:szCs w:val="28"/>
        </w:rPr>
      </w:pPr>
    </w:p>
    <w:p w14:paraId="70A4AE18" w14:textId="65181885" w:rsidR="003B17F9" w:rsidRPr="001B093B" w:rsidRDefault="003B17F9" w:rsidP="003B17F9">
      <w:pPr>
        <w:spacing w:after="0"/>
        <w:rPr>
          <w:rFonts w:eastAsia="Times New Roman" w:cstheme="minorHAnsi"/>
          <w:sz w:val="36"/>
          <w:szCs w:val="36"/>
        </w:rPr>
      </w:pPr>
      <w:r w:rsidRPr="001B093B">
        <w:rPr>
          <w:rFonts w:eastAsia="Times New Roman" w:cstheme="minorHAnsi"/>
          <w:sz w:val="36"/>
          <w:szCs w:val="36"/>
        </w:rPr>
        <w:t xml:space="preserve">All possible features such as verification, validation, security, user friendliness </w:t>
      </w:r>
      <w:r w:rsidR="00674B47" w:rsidRPr="001B093B">
        <w:rPr>
          <w:rFonts w:eastAsia="Times New Roman" w:cstheme="minorHAnsi"/>
          <w:sz w:val="36"/>
          <w:szCs w:val="36"/>
        </w:rPr>
        <w:t>etc.</w:t>
      </w:r>
      <w:r w:rsidRPr="001B093B">
        <w:rPr>
          <w:rFonts w:eastAsia="Times New Roman" w:cstheme="minorHAnsi"/>
          <w:sz w:val="36"/>
          <w:szCs w:val="36"/>
        </w:rPr>
        <w:t xml:space="preserve"> have been considered.</w:t>
      </w:r>
    </w:p>
    <w:p w14:paraId="78B7CDB8" w14:textId="77777777" w:rsidR="003B17F9" w:rsidRPr="003B17F9" w:rsidRDefault="003B17F9" w:rsidP="003B17F9">
      <w:pPr>
        <w:spacing w:after="0"/>
        <w:rPr>
          <w:rFonts w:ascii="Arial" w:eastAsia="Times New Roman" w:hAnsi="Arial" w:cs="Arial"/>
          <w:sz w:val="28"/>
          <w:szCs w:val="28"/>
        </w:rPr>
      </w:pPr>
    </w:p>
    <w:p w14:paraId="3E5C078D" w14:textId="77777777" w:rsidR="003B17F9" w:rsidRPr="001B093B" w:rsidRDefault="003B17F9" w:rsidP="003B17F9">
      <w:pPr>
        <w:spacing w:after="0"/>
        <w:rPr>
          <w:rFonts w:eastAsia="Times New Roman" w:cstheme="minorHAnsi"/>
          <w:sz w:val="36"/>
          <w:szCs w:val="36"/>
        </w:rPr>
      </w:pPr>
      <w:r w:rsidRPr="001B093B">
        <w:rPr>
          <w:rFonts w:eastAsia="Times New Roman" w:cstheme="minorHAnsi"/>
          <w:sz w:val="36"/>
          <w:szCs w:val="36"/>
        </w:rPr>
        <w:t>The different types of modules present in this project are</w:t>
      </w:r>
    </w:p>
    <w:p w14:paraId="6B9A81DD" w14:textId="77777777" w:rsidR="00284C0A" w:rsidRPr="001B093B" w:rsidRDefault="00284C0A" w:rsidP="003B17F9">
      <w:pPr>
        <w:spacing w:after="0"/>
        <w:rPr>
          <w:rFonts w:eastAsia="Times New Roman" w:cstheme="minorHAnsi"/>
          <w:sz w:val="36"/>
          <w:szCs w:val="36"/>
        </w:rPr>
      </w:pPr>
    </w:p>
    <w:p w14:paraId="2174ECBB" w14:textId="77777777" w:rsidR="00284C0A" w:rsidRPr="001B093B" w:rsidRDefault="00284C0A" w:rsidP="00284C0A">
      <w:pPr>
        <w:pStyle w:val="ListParagraph"/>
        <w:numPr>
          <w:ilvl w:val="0"/>
          <w:numId w:val="14"/>
        </w:numPr>
        <w:spacing w:after="200" w:line="276" w:lineRule="auto"/>
        <w:rPr>
          <w:rFonts w:asciiTheme="minorHAnsi" w:hAnsiTheme="minorHAnsi" w:cstheme="minorHAnsi"/>
          <w:sz w:val="36"/>
          <w:szCs w:val="36"/>
        </w:rPr>
      </w:pPr>
      <w:r w:rsidRPr="001B093B">
        <w:rPr>
          <w:rFonts w:asciiTheme="minorHAnsi" w:hAnsiTheme="minorHAnsi" w:cstheme="minorHAnsi"/>
          <w:sz w:val="36"/>
          <w:szCs w:val="36"/>
        </w:rPr>
        <w:t>Admin</w:t>
      </w:r>
    </w:p>
    <w:p w14:paraId="1DAA75B6" w14:textId="77B3458F" w:rsidR="00284C0A" w:rsidRPr="001B093B" w:rsidRDefault="00674B47" w:rsidP="00284C0A">
      <w:pPr>
        <w:pStyle w:val="ListParagraph"/>
        <w:numPr>
          <w:ilvl w:val="0"/>
          <w:numId w:val="14"/>
        </w:numPr>
        <w:spacing w:after="200" w:line="276" w:lineRule="auto"/>
        <w:rPr>
          <w:rFonts w:asciiTheme="minorHAnsi" w:hAnsiTheme="minorHAnsi" w:cstheme="minorHAnsi"/>
          <w:sz w:val="36"/>
          <w:szCs w:val="36"/>
        </w:rPr>
      </w:pPr>
      <w:r>
        <w:rPr>
          <w:rFonts w:asciiTheme="minorHAnsi" w:hAnsiTheme="minorHAnsi" w:cstheme="minorHAnsi"/>
          <w:sz w:val="36"/>
          <w:szCs w:val="36"/>
        </w:rPr>
        <w:t>Employee</w:t>
      </w:r>
    </w:p>
    <w:p w14:paraId="2F728E4D" w14:textId="77777777" w:rsidR="00284C0A" w:rsidRPr="00A23B1E" w:rsidRDefault="00284C0A" w:rsidP="00284C0A">
      <w:pPr>
        <w:rPr>
          <w:rFonts w:cstheme="minorHAnsi"/>
          <w:sz w:val="36"/>
          <w:szCs w:val="36"/>
        </w:rPr>
      </w:pPr>
      <w:r w:rsidRPr="00A23B1E">
        <w:rPr>
          <w:rFonts w:cstheme="minorHAnsi"/>
          <w:sz w:val="36"/>
          <w:szCs w:val="36"/>
        </w:rPr>
        <w:t>Admin:</w:t>
      </w:r>
    </w:p>
    <w:p w14:paraId="58C9E8E0" w14:textId="57E02D71" w:rsidR="00284C0A" w:rsidRPr="00A23B1E" w:rsidRDefault="00284C0A" w:rsidP="00284C0A">
      <w:pPr>
        <w:pStyle w:val="ListParagraph"/>
        <w:numPr>
          <w:ilvl w:val="0"/>
          <w:numId w:val="15"/>
        </w:numPr>
        <w:spacing w:after="200" w:line="276" w:lineRule="auto"/>
        <w:rPr>
          <w:rFonts w:asciiTheme="minorHAnsi" w:hAnsiTheme="minorHAnsi" w:cstheme="minorHAnsi"/>
          <w:sz w:val="36"/>
          <w:szCs w:val="36"/>
        </w:rPr>
      </w:pPr>
      <w:r w:rsidRPr="00A23B1E">
        <w:rPr>
          <w:rFonts w:asciiTheme="minorHAnsi" w:hAnsiTheme="minorHAnsi" w:cstheme="minorHAnsi"/>
          <w:b/>
          <w:sz w:val="36"/>
          <w:szCs w:val="36"/>
        </w:rPr>
        <w:t>Dashboard</w:t>
      </w:r>
      <w:r w:rsidRPr="00A23B1E">
        <w:rPr>
          <w:rFonts w:asciiTheme="minorHAnsi" w:hAnsiTheme="minorHAnsi" w:cstheme="minorHAnsi"/>
          <w:sz w:val="36"/>
          <w:szCs w:val="36"/>
        </w:rPr>
        <w:t xml:space="preserve">: </w:t>
      </w:r>
      <w:r w:rsidRPr="00A23B1E">
        <w:rPr>
          <w:rFonts w:asciiTheme="minorHAnsi" w:hAnsiTheme="minorHAnsi" w:cstheme="minorHAnsi"/>
          <w:color w:val="000000"/>
          <w:sz w:val="36"/>
          <w:szCs w:val="36"/>
          <w:shd w:val="clear" w:color="auto" w:fill="FFFFFF"/>
        </w:rPr>
        <w:t xml:space="preserve">In this section, admin can see all detail in brief like Total </w:t>
      </w:r>
      <w:r w:rsidR="00444EB0">
        <w:rPr>
          <w:rFonts w:asciiTheme="minorHAnsi" w:hAnsiTheme="minorHAnsi" w:cstheme="minorHAnsi"/>
          <w:color w:val="000000"/>
          <w:sz w:val="36"/>
          <w:szCs w:val="36"/>
          <w:shd w:val="clear" w:color="auto" w:fill="FFFFFF"/>
        </w:rPr>
        <w:t xml:space="preserve">Registered Employee </w:t>
      </w:r>
      <w:r w:rsidR="009377D8" w:rsidRPr="00A23B1E">
        <w:rPr>
          <w:rFonts w:asciiTheme="minorHAnsi" w:hAnsiTheme="minorHAnsi" w:cstheme="minorHAnsi"/>
          <w:color w:val="000000"/>
          <w:sz w:val="36"/>
          <w:szCs w:val="36"/>
          <w:shd w:val="clear" w:color="auto" w:fill="FFFFFF"/>
        </w:rPr>
        <w:t xml:space="preserve">, Total </w:t>
      </w:r>
      <w:r w:rsidR="00444EB0">
        <w:rPr>
          <w:rFonts w:asciiTheme="minorHAnsi" w:hAnsiTheme="minorHAnsi" w:cstheme="minorHAnsi"/>
          <w:color w:val="000000"/>
          <w:sz w:val="36"/>
          <w:szCs w:val="36"/>
          <w:shd w:val="clear" w:color="auto" w:fill="FFFFFF"/>
        </w:rPr>
        <w:t>Listed Department</w:t>
      </w:r>
      <w:r w:rsidR="009377D8" w:rsidRPr="00A23B1E">
        <w:rPr>
          <w:rFonts w:asciiTheme="minorHAnsi" w:hAnsiTheme="minorHAnsi" w:cstheme="minorHAnsi"/>
          <w:color w:val="000000"/>
          <w:sz w:val="36"/>
          <w:szCs w:val="36"/>
          <w:shd w:val="clear" w:color="auto" w:fill="FFFFFF"/>
        </w:rPr>
        <w:t xml:space="preserve">, Total </w:t>
      </w:r>
      <w:r w:rsidR="00444EB0">
        <w:rPr>
          <w:rFonts w:asciiTheme="minorHAnsi" w:hAnsiTheme="minorHAnsi" w:cstheme="minorHAnsi"/>
          <w:color w:val="000000"/>
          <w:sz w:val="36"/>
          <w:szCs w:val="36"/>
          <w:shd w:val="clear" w:color="auto" w:fill="FFFFFF"/>
        </w:rPr>
        <w:t>Leave Type,</w:t>
      </w:r>
      <w:r w:rsidR="009377D8" w:rsidRPr="00A23B1E">
        <w:rPr>
          <w:rFonts w:asciiTheme="minorHAnsi" w:hAnsiTheme="minorHAnsi" w:cstheme="minorHAnsi"/>
          <w:color w:val="000000"/>
          <w:sz w:val="36"/>
          <w:szCs w:val="36"/>
          <w:shd w:val="clear" w:color="auto" w:fill="FFFFFF"/>
        </w:rPr>
        <w:t xml:space="preserve"> Total </w:t>
      </w:r>
      <w:r w:rsidR="00444EB0">
        <w:rPr>
          <w:rFonts w:asciiTheme="minorHAnsi" w:hAnsiTheme="minorHAnsi" w:cstheme="minorHAnsi"/>
          <w:color w:val="000000"/>
          <w:sz w:val="36"/>
          <w:szCs w:val="36"/>
          <w:shd w:val="clear" w:color="auto" w:fill="FFFFFF"/>
        </w:rPr>
        <w:t xml:space="preserve">Applied Leave, New Leave </w:t>
      </w:r>
      <w:r w:rsidR="00674B47">
        <w:rPr>
          <w:rFonts w:asciiTheme="minorHAnsi" w:hAnsiTheme="minorHAnsi" w:cstheme="minorHAnsi"/>
          <w:color w:val="000000"/>
          <w:sz w:val="36"/>
          <w:szCs w:val="36"/>
          <w:shd w:val="clear" w:color="auto" w:fill="FFFFFF"/>
        </w:rPr>
        <w:t>Request, Approved</w:t>
      </w:r>
      <w:r w:rsidR="00444EB0">
        <w:rPr>
          <w:rFonts w:asciiTheme="minorHAnsi" w:hAnsiTheme="minorHAnsi" w:cstheme="minorHAnsi"/>
          <w:color w:val="000000"/>
          <w:sz w:val="36"/>
          <w:szCs w:val="36"/>
          <w:shd w:val="clear" w:color="auto" w:fill="FFFFFF"/>
        </w:rPr>
        <w:t xml:space="preserve"> Leave Request </w:t>
      </w:r>
      <w:r w:rsidR="00674B47">
        <w:rPr>
          <w:rFonts w:asciiTheme="minorHAnsi" w:hAnsiTheme="minorHAnsi" w:cstheme="minorHAnsi"/>
          <w:color w:val="000000"/>
          <w:sz w:val="36"/>
          <w:szCs w:val="36"/>
          <w:shd w:val="clear" w:color="auto" w:fill="FFFFFF"/>
        </w:rPr>
        <w:t>and Rejected</w:t>
      </w:r>
      <w:r w:rsidR="00444EB0">
        <w:rPr>
          <w:rFonts w:asciiTheme="minorHAnsi" w:hAnsiTheme="minorHAnsi" w:cstheme="minorHAnsi"/>
          <w:color w:val="000000"/>
          <w:sz w:val="36"/>
          <w:szCs w:val="36"/>
          <w:shd w:val="clear" w:color="auto" w:fill="FFFFFF"/>
        </w:rPr>
        <w:t xml:space="preserve"> Leave Request</w:t>
      </w:r>
      <w:r w:rsidRPr="00A23B1E">
        <w:rPr>
          <w:rFonts w:asciiTheme="minorHAnsi" w:hAnsiTheme="minorHAnsi" w:cstheme="minorHAnsi"/>
          <w:color w:val="000000"/>
          <w:sz w:val="36"/>
          <w:szCs w:val="36"/>
          <w:shd w:val="clear" w:color="auto" w:fill="FFFFFF"/>
        </w:rPr>
        <w:t>.</w:t>
      </w:r>
    </w:p>
    <w:p w14:paraId="54F7CF76" w14:textId="77777777" w:rsidR="00284C0A" w:rsidRPr="0027234D" w:rsidRDefault="0027234D" w:rsidP="00284C0A">
      <w:pPr>
        <w:pStyle w:val="ListParagraph"/>
        <w:numPr>
          <w:ilvl w:val="0"/>
          <w:numId w:val="15"/>
        </w:numPr>
        <w:spacing w:after="200" w:line="276" w:lineRule="auto"/>
        <w:rPr>
          <w:rFonts w:asciiTheme="minorHAnsi" w:hAnsiTheme="minorHAnsi" w:cstheme="minorHAnsi"/>
          <w:sz w:val="36"/>
          <w:szCs w:val="36"/>
        </w:rPr>
      </w:pPr>
      <w:r>
        <w:rPr>
          <w:rFonts w:asciiTheme="minorHAnsi" w:hAnsiTheme="minorHAnsi" w:cstheme="minorHAnsi"/>
          <w:b/>
          <w:color w:val="000000"/>
          <w:sz w:val="36"/>
          <w:szCs w:val="36"/>
          <w:shd w:val="clear" w:color="auto" w:fill="FFFFFF"/>
        </w:rPr>
        <w:lastRenderedPageBreak/>
        <w:t>Department</w:t>
      </w:r>
      <w:r w:rsidR="00284C0A" w:rsidRPr="00A23B1E">
        <w:rPr>
          <w:rFonts w:asciiTheme="minorHAnsi" w:hAnsiTheme="minorHAnsi" w:cstheme="minorHAnsi"/>
          <w:color w:val="000000"/>
          <w:sz w:val="36"/>
          <w:szCs w:val="36"/>
          <w:shd w:val="clear" w:color="auto" w:fill="FFFFFF"/>
        </w:rPr>
        <w:t xml:space="preserve"> In this section, admin can </w:t>
      </w:r>
      <w:r w:rsidR="009377D8" w:rsidRPr="00A23B1E">
        <w:rPr>
          <w:rFonts w:asciiTheme="minorHAnsi" w:hAnsiTheme="minorHAnsi" w:cstheme="minorHAnsi"/>
          <w:color w:val="000000"/>
          <w:sz w:val="36"/>
          <w:szCs w:val="36"/>
          <w:shd w:val="clear" w:color="auto" w:fill="FFFFFF"/>
        </w:rPr>
        <w:t xml:space="preserve">manage </w:t>
      </w:r>
      <w:r>
        <w:rPr>
          <w:rFonts w:asciiTheme="minorHAnsi" w:hAnsiTheme="minorHAnsi" w:cstheme="minorHAnsi"/>
          <w:color w:val="000000"/>
          <w:sz w:val="36"/>
          <w:szCs w:val="36"/>
          <w:shd w:val="clear" w:color="auto" w:fill="FFFFFF"/>
        </w:rPr>
        <w:t>department</w:t>
      </w:r>
      <w:r w:rsidR="00D35A2C" w:rsidRPr="00A23B1E">
        <w:rPr>
          <w:rFonts w:asciiTheme="minorHAnsi" w:hAnsiTheme="minorHAnsi" w:cstheme="minorHAnsi"/>
          <w:color w:val="000000"/>
          <w:sz w:val="36"/>
          <w:szCs w:val="36"/>
          <w:shd w:val="clear" w:color="auto" w:fill="FFFFFF"/>
        </w:rPr>
        <w:t xml:space="preserve"> (</w:t>
      </w:r>
      <w:r w:rsidR="009377D8" w:rsidRPr="00A23B1E">
        <w:rPr>
          <w:rFonts w:asciiTheme="minorHAnsi" w:hAnsiTheme="minorHAnsi" w:cstheme="minorHAnsi"/>
          <w:color w:val="000000"/>
          <w:sz w:val="36"/>
          <w:szCs w:val="36"/>
          <w:shd w:val="clear" w:color="auto" w:fill="FFFFFF"/>
        </w:rPr>
        <w:t>Add/Update</w:t>
      </w:r>
      <w:r w:rsidR="00A43442" w:rsidRPr="00A23B1E">
        <w:rPr>
          <w:rFonts w:asciiTheme="minorHAnsi" w:hAnsiTheme="minorHAnsi" w:cstheme="minorHAnsi"/>
          <w:color w:val="000000"/>
          <w:sz w:val="36"/>
          <w:szCs w:val="36"/>
          <w:shd w:val="clear" w:color="auto" w:fill="FFFFFF"/>
        </w:rPr>
        <w:t>/Delete</w:t>
      </w:r>
      <w:r w:rsidR="009377D8" w:rsidRPr="00A23B1E">
        <w:rPr>
          <w:rFonts w:asciiTheme="minorHAnsi" w:hAnsiTheme="minorHAnsi" w:cstheme="minorHAnsi"/>
          <w:color w:val="000000"/>
          <w:sz w:val="36"/>
          <w:szCs w:val="36"/>
          <w:shd w:val="clear" w:color="auto" w:fill="FFFFFF"/>
        </w:rPr>
        <w:t>)</w:t>
      </w:r>
      <w:r w:rsidR="00284C0A" w:rsidRPr="00A23B1E">
        <w:rPr>
          <w:rFonts w:asciiTheme="minorHAnsi" w:hAnsiTheme="minorHAnsi" w:cstheme="minorHAnsi"/>
          <w:color w:val="000000"/>
          <w:sz w:val="36"/>
          <w:szCs w:val="36"/>
          <w:shd w:val="clear" w:color="auto" w:fill="FFFFFF"/>
        </w:rPr>
        <w:t>.</w:t>
      </w:r>
    </w:p>
    <w:p w14:paraId="41DEC5E6" w14:textId="77777777" w:rsidR="0027234D" w:rsidRPr="00A23B1E" w:rsidRDefault="0027234D" w:rsidP="0027234D">
      <w:pPr>
        <w:pStyle w:val="ListParagraph"/>
        <w:numPr>
          <w:ilvl w:val="0"/>
          <w:numId w:val="15"/>
        </w:numPr>
        <w:spacing w:after="200" w:line="276" w:lineRule="auto"/>
        <w:rPr>
          <w:rFonts w:asciiTheme="minorHAnsi" w:hAnsiTheme="minorHAnsi" w:cstheme="minorHAnsi"/>
          <w:sz w:val="36"/>
          <w:szCs w:val="36"/>
        </w:rPr>
      </w:pPr>
      <w:r>
        <w:rPr>
          <w:rFonts w:asciiTheme="minorHAnsi" w:hAnsiTheme="minorHAnsi" w:cstheme="minorHAnsi"/>
          <w:b/>
          <w:color w:val="000000"/>
          <w:sz w:val="36"/>
          <w:szCs w:val="36"/>
          <w:shd w:val="clear" w:color="auto" w:fill="FFFFFF"/>
        </w:rPr>
        <w:t>Leave Type</w:t>
      </w:r>
      <w:r w:rsidRPr="00A23B1E">
        <w:rPr>
          <w:rFonts w:asciiTheme="minorHAnsi" w:hAnsiTheme="minorHAnsi" w:cstheme="minorHAnsi"/>
          <w:color w:val="000000"/>
          <w:sz w:val="36"/>
          <w:szCs w:val="36"/>
          <w:shd w:val="clear" w:color="auto" w:fill="FFFFFF"/>
        </w:rPr>
        <w:t xml:space="preserve"> In this section, admin can manage </w:t>
      </w:r>
      <w:r>
        <w:rPr>
          <w:rFonts w:asciiTheme="minorHAnsi" w:hAnsiTheme="minorHAnsi" w:cstheme="minorHAnsi"/>
          <w:color w:val="000000"/>
          <w:sz w:val="36"/>
          <w:szCs w:val="36"/>
          <w:shd w:val="clear" w:color="auto" w:fill="FFFFFF"/>
        </w:rPr>
        <w:t>leave type</w:t>
      </w:r>
      <w:r w:rsidRPr="00A23B1E">
        <w:rPr>
          <w:rFonts w:asciiTheme="minorHAnsi" w:hAnsiTheme="minorHAnsi" w:cstheme="minorHAnsi"/>
          <w:color w:val="000000"/>
          <w:sz w:val="36"/>
          <w:szCs w:val="36"/>
          <w:shd w:val="clear" w:color="auto" w:fill="FFFFFF"/>
        </w:rPr>
        <w:t xml:space="preserve"> (Add/Update/Delete).</w:t>
      </w:r>
    </w:p>
    <w:p w14:paraId="1A5ACED7" w14:textId="77777777" w:rsidR="0027234D" w:rsidRPr="00A23B1E" w:rsidRDefault="0027234D" w:rsidP="0027234D">
      <w:pPr>
        <w:pStyle w:val="ListParagraph"/>
        <w:spacing w:after="200" w:line="276" w:lineRule="auto"/>
        <w:rPr>
          <w:rFonts w:asciiTheme="minorHAnsi" w:hAnsiTheme="minorHAnsi" w:cstheme="minorHAnsi"/>
          <w:sz w:val="36"/>
          <w:szCs w:val="36"/>
        </w:rPr>
      </w:pPr>
    </w:p>
    <w:p w14:paraId="28BDD01E" w14:textId="77777777" w:rsidR="00284C0A" w:rsidRPr="00A23B1E" w:rsidRDefault="005B3B2E" w:rsidP="00284C0A">
      <w:pPr>
        <w:pStyle w:val="ListParagraph"/>
        <w:numPr>
          <w:ilvl w:val="0"/>
          <w:numId w:val="15"/>
        </w:numPr>
        <w:spacing w:after="200" w:line="276" w:lineRule="auto"/>
        <w:rPr>
          <w:rFonts w:asciiTheme="minorHAnsi" w:hAnsiTheme="minorHAnsi" w:cstheme="minorHAnsi"/>
          <w:sz w:val="36"/>
          <w:szCs w:val="36"/>
        </w:rPr>
      </w:pPr>
      <w:r>
        <w:rPr>
          <w:rFonts w:asciiTheme="minorHAnsi" w:hAnsiTheme="minorHAnsi" w:cstheme="minorHAnsi"/>
          <w:b/>
          <w:color w:val="000000"/>
          <w:sz w:val="36"/>
          <w:szCs w:val="36"/>
          <w:shd w:val="clear" w:color="auto" w:fill="FFFFFF"/>
        </w:rPr>
        <w:t>Employee</w:t>
      </w:r>
      <w:r w:rsidR="00284C0A" w:rsidRPr="00A23B1E">
        <w:rPr>
          <w:rFonts w:asciiTheme="minorHAnsi" w:hAnsiTheme="minorHAnsi" w:cstheme="minorHAnsi"/>
          <w:color w:val="000000"/>
          <w:sz w:val="36"/>
          <w:szCs w:val="36"/>
          <w:shd w:val="clear" w:color="auto" w:fill="FFFFFF"/>
        </w:rPr>
        <w:t xml:space="preserve">: In this section, admin can </w:t>
      </w:r>
      <w:r w:rsidR="009377D8" w:rsidRPr="00A23B1E">
        <w:rPr>
          <w:rFonts w:asciiTheme="minorHAnsi" w:hAnsiTheme="minorHAnsi" w:cstheme="minorHAnsi"/>
          <w:color w:val="000000"/>
          <w:sz w:val="36"/>
          <w:szCs w:val="36"/>
          <w:shd w:val="clear" w:color="auto" w:fill="FFFFFF"/>
        </w:rPr>
        <w:t xml:space="preserve">manage the </w:t>
      </w:r>
      <w:r>
        <w:rPr>
          <w:rFonts w:asciiTheme="minorHAnsi" w:hAnsiTheme="minorHAnsi" w:cstheme="minorHAnsi"/>
          <w:color w:val="000000"/>
          <w:sz w:val="36"/>
          <w:szCs w:val="36"/>
          <w:shd w:val="clear" w:color="auto" w:fill="FFFFFF"/>
        </w:rPr>
        <w:t>employee</w:t>
      </w:r>
      <w:r w:rsidR="00D35A2C" w:rsidRPr="00A23B1E">
        <w:rPr>
          <w:rFonts w:asciiTheme="minorHAnsi" w:hAnsiTheme="minorHAnsi" w:cstheme="minorHAnsi"/>
          <w:color w:val="000000"/>
          <w:sz w:val="36"/>
          <w:szCs w:val="36"/>
          <w:shd w:val="clear" w:color="auto" w:fill="FFFFFF"/>
        </w:rPr>
        <w:t xml:space="preserve"> (</w:t>
      </w:r>
      <w:r w:rsidR="009377D8" w:rsidRPr="00A23B1E">
        <w:rPr>
          <w:rFonts w:asciiTheme="minorHAnsi" w:hAnsiTheme="minorHAnsi" w:cstheme="minorHAnsi"/>
          <w:color w:val="000000"/>
          <w:sz w:val="36"/>
          <w:szCs w:val="36"/>
          <w:shd w:val="clear" w:color="auto" w:fill="FFFFFF"/>
        </w:rPr>
        <w:t>Add/Update</w:t>
      </w:r>
      <w:r w:rsidR="00A43442" w:rsidRPr="00A23B1E">
        <w:rPr>
          <w:rFonts w:asciiTheme="minorHAnsi" w:hAnsiTheme="minorHAnsi" w:cstheme="minorHAnsi"/>
          <w:color w:val="000000"/>
          <w:sz w:val="36"/>
          <w:szCs w:val="36"/>
          <w:shd w:val="clear" w:color="auto" w:fill="FFFFFF"/>
        </w:rPr>
        <w:t>/Delete</w:t>
      </w:r>
      <w:r w:rsidR="009377D8" w:rsidRPr="00A23B1E">
        <w:rPr>
          <w:rFonts w:asciiTheme="minorHAnsi" w:hAnsiTheme="minorHAnsi" w:cstheme="minorHAnsi"/>
          <w:color w:val="000000"/>
          <w:sz w:val="36"/>
          <w:szCs w:val="36"/>
          <w:shd w:val="clear" w:color="auto" w:fill="FFFFFF"/>
        </w:rPr>
        <w:t>)</w:t>
      </w:r>
      <w:r w:rsidR="00284C0A" w:rsidRPr="00A23B1E">
        <w:rPr>
          <w:rFonts w:asciiTheme="minorHAnsi" w:hAnsiTheme="minorHAnsi" w:cstheme="minorHAnsi"/>
          <w:color w:val="000000"/>
          <w:sz w:val="36"/>
          <w:szCs w:val="36"/>
          <w:shd w:val="clear" w:color="auto" w:fill="FFFFFF"/>
        </w:rPr>
        <w:t>.</w:t>
      </w:r>
    </w:p>
    <w:p w14:paraId="14E5E9B7" w14:textId="77777777" w:rsidR="00284C0A" w:rsidRPr="00A23B1E" w:rsidRDefault="0027234D" w:rsidP="00284C0A">
      <w:pPr>
        <w:pStyle w:val="ListParagraph"/>
        <w:numPr>
          <w:ilvl w:val="0"/>
          <w:numId w:val="15"/>
        </w:numPr>
        <w:spacing w:after="200" w:line="276" w:lineRule="auto"/>
        <w:rPr>
          <w:rFonts w:asciiTheme="minorHAnsi" w:hAnsiTheme="minorHAnsi" w:cstheme="minorHAnsi"/>
          <w:sz w:val="36"/>
          <w:szCs w:val="36"/>
        </w:rPr>
      </w:pPr>
      <w:r>
        <w:rPr>
          <w:rStyle w:val="Strong"/>
          <w:rFonts w:asciiTheme="minorHAnsi" w:hAnsiTheme="minorHAnsi" w:cstheme="minorHAnsi"/>
          <w:color w:val="000000"/>
          <w:sz w:val="36"/>
          <w:szCs w:val="36"/>
          <w:shd w:val="clear" w:color="auto" w:fill="FFFFFF"/>
        </w:rPr>
        <w:t>Salary</w:t>
      </w:r>
      <w:r w:rsidR="00284C0A" w:rsidRPr="00A23B1E">
        <w:rPr>
          <w:rStyle w:val="Strong"/>
          <w:rFonts w:asciiTheme="minorHAnsi" w:hAnsiTheme="minorHAnsi" w:cstheme="minorHAnsi"/>
          <w:color w:val="000000"/>
          <w:sz w:val="36"/>
          <w:szCs w:val="36"/>
          <w:shd w:val="clear" w:color="auto" w:fill="FFFFFF"/>
        </w:rPr>
        <w:t>:</w:t>
      </w:r>
      <w:r w:rsidR="00284C0A" w:rsidRPr="00A23B1E">
        <w:rPr>
          <w:rFonts w:asciiTheme="minorHAnsi" w:hAnsiTheme="minorHAnsi" w:cstheme="minorHAnsi"/>
          <w:color w:val="000000"/>
          <w:sz w:val="36"/>
          <w:szCs w:val="36"/>
          <w:shd w:val="clear" w:color="auto" w:fill="FFFFFF"/>
        </w:rPr>
        <w:t xml:space="preserve"> In this section, the admin can manage </w:t>
      </w:r>
      <w:r>
        <w:rPr>
          <w:rFonts w:asciiTheme="minorHAnsi" w:hAnsiTheme="minorHAnsi" w:cstheme="minorHAnsi"/>
          <w:color w:val="000000"/>
          <w:sz w:val="36"/>
          <w:szCs w:val="36"/>
          <w:shd w:val="clear" w:color="auto" w:fill="FFFFFF"/>
        </w:rPr>
        <w:t>salary</w:t>
      </w:r>
      <w:r w:rsidR="00D35A2C" w:rsidRPr="00A23B1E">
        <w:rPr>
          <w:rFonts w:asciiTheme="minorHAnsi" w:hAnsiTheme="minorHAnsi" w:cstheme="minorHAnsi"/>
          <w:color w:val="000000"/>
          <w:sz w:val="36"/>
          <w:szCs w:val="36"/>
          <w:shd w:val="clear" w:color="auto" w:fill="FFFFFF"/>
        </w:rPr>
        <w:t xml:space="preserve"> (</w:t>
      </w:r>
      <w:r w:rsidR="00857F05" w:rsidRPr="00A23B1E">
        <w:rPr>
          <w:rFonts w:asciiTheme="minorHAnsi" w:hAnsiTheme="minorHAnsi" w:cstheme="minorHAnsi"/>
          <w:color w:val="000000"/>
          <w:sz w:val="36"/>
          <w:szCs w:val="36"/>
          <w:shd w:val="clear" w:color="auto" w:fill="FFFFFF"/>
        </w:rPr>
        <w:t>Add/Update</w:t>
      </w:r>
      <w:r w:rsidR="00A43442" w:rsidRPr="00A23B1E">
        <w:rPr>
          <w:rFonts w:asciiTheme="minorHAnsi" w:hAnsiTheme="minorHAnsi" w:cstheme="minorHAnsi"/>
          <w:color w:val="000000"/>
          <w:sz w:val="36"/>
          <w:szCs w:val="36"/>
          <w:shd w:val="clear" w:color="auto" w:fill="FFFFFF"/>
        </w:rPr>
        <w:t>/Delete)</w:t>
      </w:r>
      <w:r w:rsidR="00284C0A" w:rsidRPr="00A23B1E">
        <w:rPr>
          <w:rFonts w:asciiTheme="minorHAnsi" w:hAnsiTheme="minorHAnsi" w:cstheme="minorHAnsi"/>
          <w:color w:val="000000"/>
          <w:sz w:val="36"/>
          <w:szCs w:val="36"/>
          <w:shd w:val="clear" w:color="auto" w:fill="FFFFFF"/>
        </w:rPr>
        <w:t>.</w:t>
      </w:r>
    </w:p>
    <w:p w14:paraId="5343CAA6" w14:textId="77777777" w:rsidR="00857F05" w:rsidRPr="00A23B1E" w:rsidRDefault="0027234D" w:rsidP="00284C0A">
      <w:pPr>
        <w:pStyle w:val="ListParagraph"/>
        <w:numPr>
          <w:ilvl w:val="0"/>
          <w:numId w:val="15"/>
        </w:numPr>
        <w:spacing w:after="200" w:line="276" w:lineRule="auto"/>
        <w:rPr>
          <w:rFonts w:asciiTheme="minorHAnsi" w:hAnsiTheme="minorHAnsi" w:cstheme="minorHAnsi"/>
          <w:sz w:val="36"/>
          <w:szCs w:val="36"/>
        </w:rPr>
      </w:pPr>
      <w:r>
        <w:rPr>
          <w:rStyle w:val="Strong"/>
          <w:rFonts w:asciiTheme="minorHAnsi" w:hAnsiTheme="minorHAnsi" w:cstheme="minorHAnsi"/>
          <w:color w:val="000000"/>
          <w:sz w:val="36"/>
          <w:szCs w:val="36"/>
          <w:shd w:val="clear" w:color="auto" w:fill="FFFFFF"/>
        </w:rPr>
        <w:t>Leave Request</w:t>
      </w:r>
      <w:r w:rsidR="00857F05" w:rsidRPr="00A23B1E">
        <w:rPr>
          <w:rStyle w:val="Strong"/>
          <w:rFonts w:asciiTheme="minorHAnsi" w:hAnsiTheme="minorHAnsi" w:cstheme="minorHAnsi"/>
          <w:color w:val="000000"/>
          <w:sz w:val="36"/>
          <w:szCs w:val="36"/>
          <w:shd w:val="clear" w:color="auto" w:fill="FFFFFF"/>
        </w:rPr>
        <w:t>:</w:t>
      </w:r>
      <w:r w:rsidR="00857F05" w:rsidRPr="00A23B1E">
        <w:rPr>
          <w:rFonts w:asciiTheme="minorHAnsi" w:hAnsiTheme="minorHAnsi" w:cstheme="minorHAnsi"/>
          <w:sz w:val="36"/>
          <w:szCs w:val="36"/>
        </w:rPr>
        <w:t xml:space="preserve"> In this section, the admin can </w:t>
      </w:r>
      <w:r w:rsidR="00A43442" w:rsidRPr="00A23B1E">
        <w:rPr>
          <w:rFonts w:asciiTheme="minorHAnsi" w:hAnsiTheme="minorHAnsi" w:cstheme="minorHAnsi"/>
          <w:sz w:val="36"/>
          <w:szCs w:val="36"/>
        </w:rPr>
        <w:t>manage</w:t>
      </w:r>
      <w:r>
        <w:rPr>
          <w:rFonts w:asciiTheme="minorHAnsi" w:hAnsiTheme="minorHAnsi" w:cstheme="minorHAnsi"/>
          <w:sz w:val="36"/>
          <w:szCs w:val="36"/>
        </w:rPr>
        <w:t xml:space="preserve"> leave request and update the leave request</w:t>
      </w:r>
      <w:r w:rsidR="00A43442" w:rsidRPr="00A23B1E">
        <w:rPr>
          <w:rFonts w:asciiTheme="minorHAnsi" w:hAnsiTheme="minorHAnsi" w:cstheme="minorHAnsi"/>
          <w:sz w:val="36"/>
          <w:szCs w:val="36"/>
        </w:rPr>
        <w:t>.</w:t>
      </w:r>
    </w:p>
    <w:p w14:paraId="6AC232D8" w14:textId="6502045F" w:rsidR="00A43442" w:rsidRPr="00A23B1E" w:rsidRDefault="00284C0A" w:rsidP="00284C0A">
      <w:pPr>
        <w:pStyle w:val="ListParagraph"/>
        <w:numPr>
          <w:ilvl w:val="0"/>
          <w:numId w:val="15"/>
        </w:numPr>
        <w:spacing w:after="200" w:line="276" w:lineRule="auto"/>
        <w:rPr>
          <w:rFonts w:asciiTheme="minorHAnsi" w:hAnsiTheme="minorHAnsi" w:cstheme="minorHAnsi"/>
          <w:color w:val="000000"/>
          <w:sz w:val="36"/>
          <w:szCs w:val="36"/>
          <w:shd w:val="clear" w:color="auto" w:fill="FFFFFF"/>
        </w:rPr>
      </w:pPr>
      <w:r w:rsidRPr="00A23B1E">
        <w:rPr>
          <w:rStyle w:val="Strong"/>
          <w:rFonts w:asciiTheme="minorHAnsi" w:hAnsiTheme="minorHAnsi" w:cstheme="minorHAnsi"/>
          <w:color w:val="000000"/>
          <w:sz w:val="36"/>
          <w:szCs w:val="36"/>
          <w:shd w:val="clear" w:color="auto" w:fill="FFFFFF"/>
        </w:rPr>
        <w:t>Reports:</w:t>
      </w:r>
      <w:r w:rsidRPr="00A23B1E">
        <w:rPr>
          <w:rFonts w:asciiTheme="minorHAnsi" w:hAnsiTheme="minorHAnsi" w:cstheme="minorHAnsi"/>
          <w:sz w:val="36"/>
          <w:szCs w:val="36"/>
        </w:rPr>
        <w:t xml:space="preserve"> In this section admin</w:t>
      </w:r>
      <w:r w:rsidR="00A43442" w:rsidRPr="00A23B1E">
        <w:rPr>
          <w:rFonts w:asciiTheme="minorHAnsi" w:hAnsiTheme="minorHAnsi" w:cstheme="minorHAnsi"/>
          <w:sz w:val="36"/>
          <w:szCs w:val="36"/>
        </w:rPr>
        <w:t>,</w:t>
      </w:r>
      <w:r w:rsidRPr="00A23B1E">
        <w:rPr>
          <w:rFonts w:asciiTheme="minorHAnsi" w:hAnsiTheme="minorHAnsi" w:cstheme="minorHAnsi"/>
          <w:sz w:val="36"/>
          <w:szCs w:val="36"/>
        </w:rPr>
        <w:t xml:space="preserve"> can view how </w:t>
      </w:r>
      <w:r w:rsidR="00D35A2C" w:rsidRPr="00A23B1E">
        <w:rPr>
          <w:rFonts w:asciiTheme="minorHAnsi" w:hAnsiTheme="minorHAnsi" w:cstheme="minorHAnsi"/>
          <w:sz w:val="36"/>
          <w:szCs w:val="36"/>
        </w:rPr>
        <w:t xml:space="preserve">much </w:t>
      </w:r>
      <w:r w:rsidR="005B3B2E">
        <w:rPr>
          <w:rFonts w:asciiTheme="minorHAnsi" w:hAnsiTheme="minorHAnsi" w:cstheme="minorHAnsi"/>
          <w:sz w:val="36"/>
          <w:szCs w:val="36"/>
        </w:rPr>
        <w:t>employee</w:t>
      </w:r>
      <w:r w:rsidRPr="00A23B1E">
        <w:rPr>
          <w:rFonts w:asciiTheme="minorHAnsi" w:hAnsiTheme="minorHAnsi" w:cstheme="minorHAnsi"/>
          <w:sz w:val="36"/>
          <w:szCs w:val="36"/>
        </w:rPr>
        <w:t xml:space="preserve"> has </w:t>
      </w:r>
      <w:r w:rsidR="00674B47" w:rsidRPr="00A23B1E">
        <w:rPr>
          <w:rFonts w:asciiTheme="minorHAnsi" w:hAnsiTheme="minorHAnsi" w:cstheme="minorHAnsi"/>
          <w:sz w:val="36"/>
          <w:szCs w:val="36"/>
        </w:rPr>
        <w:t>been register</w:t>
      </w:r>
      <w:r w:rsidR="00A43442" w:rsidRPr="00A23B1E">
        <w:rPr>
          <w:rFonts w:asciiTheme="minorHAnsi" w:hAnsiTheme="minorHAnsi" w:cstheme="minorHAnsi"/>
          <w:sz w:val="36"/>
          <w:szCs w:val="36"/>
        </w:rPr>
        <w:t xml:space="preserve"> </w:t>
      </w:r>
      <w:r w:rsidRPr="00A23B1E">
        <w:rPr>
          <w:rFonts w:asciiTheme="minorHAnsi" w:hAnsiTheme="minorHAnsi" w:cstheme="minorHAnsi"/>
          <w:sz w:val="36"/>
          <w:szCs w:val="36"/>
        </w:rPr>
        <w:t xml:space="preserve"> in particular period</w:t>
      </w:r>
      <w:r w:rsidR="00A43442" w:rsidRPr="00A23B1E">
        <w:rPr>
          <w:rFonts w:asciiTheme="minorHAnsi" w:hAnsiTheme="minorHAnsi" w:cstheme="minorHAnsi"/>
          <w:sz w:val="36"/>
          <w:szCs w:val="36"/>
        </w:rPr>
        <w:t>.</w:t>
      </w:r>
    </w:p>
    <w:p w14:paraId="372581EE" w14:textId="77777777" w:rsidR="00284C0A" w:rsidRPr="00A23B1E" w:rsidRDefault="00284C0A" w:rsidP="00284C0A">
      <w:pPr>
        <w:pStyle w:val="ListParagraph"/>
        <w:numPr>
          <w:ilvl w:val="0"/>
          <w:numId w:val="15"/>
        </w:numPr>
        <w:spacing w:after="200" w:line="276" w:lineRule="auto"/>
        <w:rPr>
          <w:rFonts w:asciiTheme="minorHAnsi" w:hAnsiTheme="minorHAnsi" w:cstheme="minorHAnsi"/>
          <w:color w:val="000000"/>
          <w:sz w:val="36"/>
          <w:szCs w:val="36"/>
          <w:shd w:val="clear" w:color="auto" w:fill="FFFFFF"/>
        </w:rPr>
      </w:pPr>
      <w:r w:rsidRPr="00A23B1E">
        <w:rPr>
          <w:rFonts w:asciiTheme="minorHAnsi" w:hAnsiTheme="minorHAnsi" w:cstheme="minorHAnsi"/>
          <w:color w:val="000000"/>
          <w:sz w:val="36"/>
          <w:szCs w:val="36"/>
          <w:shd w:val="clear" w:color="auto" w:fill="FFFFFF"/>
        </w:rPr>
        <w:t>Admin can also update his profile, change the password and recover the password.</w:t>
      </w:r>
    </w:p>
    <w:p w14:paraId="34F64BCC" w14:textId="77777777" w:rsidR="00284C0A" w:rsidRPr="00674B47" w:rsidRDefault="00D35A2C" w:rsidP="00284C0A">
      <w:pPr>
        <w:rPr>
          <w:rFonts w:cstheme="minorHAnsi"/>
          <w:b/>
          <w:bCs/>
          <w:color w:val="000000"/>
          <w:sz w:val="36"/>
          <w:szCs w:val="36"/>
          <w:shd w:val="clear" w:color="auto" w:fill="FFFFFF"/>
        </w:rPr>
      </w:pPr>
      <w:r w:rsidRPr="00674B47">
        <w:rPr>
          <w:rFonts w:cstheme="minorHAnsi"/>
          <w:b/>
          <w:bCs/>
          <w:color w:val="000000"/>
          <w:sz w:val="36"/>
          <w:szCs w:val="36"/>
          <w:shd w:val="clear" w:color="auto" w:fill="FFFFFF"/>
        </w:rPr>
        <w:t>User (</w:t>
      </w:r>
      <w:r w:rsidR="005B3B2E" w:rsidRPr="00674B47">
        <w:rPr>
          <w:rFonts w:cstheme="minorHAnsi"/>
          <w:b/>
          <w:bCs/>
          <w:color w:val="000000"/>
          <w:sz w:val="36"/>
          <w:szCs w:val="36"/>
          <w:shd w:val="clear" w:color="auto" w:fill="FFFFFF"/>
        </w:rPr>
        <w:t>Employee</w:t>
      </w:r>
      <w:r w:rsidR="0073243B" w:rsidRPr="00674B47">
        <w:rPr>
          <w:rFonts w:cstheme="minorHAnsi"/>
          <w:b/>
          <w:bCs/>
          <w:color w:val="000000"/>
          <w:sz w:val="36"/>
          <w:szCs w:val="36"/>
          <w:shd w:val="clear" w:color="auto" w:fill="FFFFFF"/>
        </w:rPr>
        <w:t>)</w:t>
      </w:r>
      <w:r w:rsidR="00284C0A" w:rsidRPr="00674B47">
        <w:rPr>
          <w:rFonts w:cstheme="minorHAnsi"/>
          <w:b/>
          <w:bCs/>
          <w:color w:val="000000"/>
          <w:sz w:val="36"/>
          <w:szCs w:val="36"/>
          <w:shd w:val="clear" w:color="auto" w:fill="FFFFFF"/>
        </w:rPr>
        <w:t>:</w:t>
      </w:r>
    </w:p>
    <w:p w14:paraId="67C69DC2" w14:textId="77777777" w:rsidR="00284C0A" w:rsidRDefault="00284C0A" w:rsidP="00284C0A">
      <w:pPr>
        <w:pStyle w:val="ListParagraph"/>
        <w:numPr>
          <w:ilvl w:val="0"/>
          <w:numId w:val="16"/>
        </w:numPr>
        <w:spacing w:after="200" w:line="276" w:lineRule="auto"/>
        <w:rPr>
          <w:rFonts w:asciiTheme="minorHAnsi" w:hAnsiTheme="minorHAnsi" w:cstheme="minorHAnsi"/>
          <w:color w:val="000000"/>
          <w:sz w:val="36"/>
          <w:szCs w:val="36"/>
          <w:shd w:val="clear" w:color="auto" w:fill="FFFFFF"/>
        </w:rPr>
      </w:pPr>
      <w:r w:rsidRPr="00A23B1E">
        <w:rPr>
          <w:rFonts w:asciiTheme="minorHAnsi" w:hAnsiTheme="minorHAnsi" w:cstheme="minorHAnsi"/>
          <w:b/>
          <w:color w:val="000000"/>
          <w:sz w:val="36"/>
          <w:szCs w:val="36"/>
          <w:shd w:val="clear" w:color="auto" w:fill="FFFFFF"/>
        </w:rPr>
        <w:t>Dashboard</w:t>
      </w:r>
      <w:r w:rsidRPr="00A23B1E">
        <w:rPr>
          <w:rFonts w:asciiTheme="minorHAnsi" w:hAnsiTheme="minorHAnsi" w:cstheme="minorHAnsi"/>
          <w:color w:val="000000"/>
          <w:sz w:val="36"/>
          <w:szCs w:val="36"/>
          <w:shd w:val="clear" w:color="auto" w:fill="FFFFFF"/>
        </w:rPr>
        <w:t xml:space="preserve">: </w:t>
      </w:r>
      <w:r w:rsidR="0073243B" w:rsidRPr="00A23B1E">
        <w:rPr>
          <w:rFonts w:asciiTheme="minorHAnsi" w:hAnsiTheme="minorHAnsi" w:cstheme="minorHAnsi"/>
          <w:color w:val="000000"/>
          <w:sz w:val="36"/>
          <w:szCs w:val="36"/>
          <w:shd w:val="clear" w:color="auto" w:fill="FFFFFF"/>
        </w:rPr>
        <w:t xml:space="preserve">It is welcome page for </w:t>
      </w:r>
      <w:r w:rsidR="005B3B2E">
        <w:rPr>
          <w:rFonts w:asciiTheme="minorHAnsi" w:hAnsiTheme="minorHAnsi" w:cstheme="minorHAnsi"/>
          <w:color w:val="000000"/>
          <w:sz w:val="36"/>
          <w:szCs w:val="36"/>
          <w:shd w:val="clear" w:color="auto" w:fill="FFFFFF"/>
        </w:rPr>
        <w:t>employee</w:t>
      </w:r>
      <w:r w:rsidR="0073243B" w:rsidRPr="00A23B1E">
        <w:rPr>
          <w:rFonts w:asciiTheme="minorHAnsi" w:hAnsiTheme="minorHAnsi" w:cstheme="minorHAnsi"/>
          <w:color w:val="000000"/>
          <w:sz w:val="36"/>
          <w:szCs w:val="36"/>
          <w:shd w:val="clear" w:color="auto" w:fill="FFFFFF"/>
        </w:rPr>
        <w:t>.</w:t>
      </w:r>
    </w:p>
    <w:p w14:paraId="499F14B6" w14:textId="77777777" w:rsidR="00E72C60" w:rsidRDefault="00E72C60" w:rsidP="00284C0A">
      <w:pPr>
        <w:pStyle w:val="ListParagraph"/>
        <w:numPr>
          <w:ilvl w:val="0"/>
          <w:numId w:val="16"/>
        </w:numPr>
        <w:spacing w:after="200" w:line="276" w:lineRule="auto"/>
        <w:rPr>
          <w:rFonts w:asciiTheme="minorHAnsi" w:hAnsiTheme="minorHAnsi" w:cstheme="minorHAnsi"/>
          <w:color w:val="000000"/>
          <w:sz w:val="36"/>
          <w:szCs w:val="36"/>
          <w:shd w:val="clear" w:color="auto" w:fill="FFFFFF"/>
        </w:rPr>
      </w:pPr>
      <w:r>
        <w:rPr>
          <w:rFonts w:asciiTheme="minorHAnsi" w:hAnsiTheme="minorHAnsi" w:cstheme="minorHAnsi"/>
          <w:b/>
          <w:color w:val="000000"/>
          <w:sz w:val="36"/>
          <w:szCs w:val="36"/>
          <w:shd w:val="clear" w:color="auto" w:fill="FFFFFF"/>
        </w:rPr>
        <w:t>My Profile</w:t>
      </w:r>
      <w:r w:rsidRPr="00E72C60">
        <w:rPr>
          <w:rFonts w:asciiTheme="minorHAnsi" w:hAnsiTheme="minorHAnsi" w:cstheme="minorHAnsi"/>
          <w:color w:val="000000"/>
          <w:sz w:val="36"/>
          <w:szCs w:val="36"/>
          <w:shd w:val="clear" w:color="auto" w:fill="FFFFFF"/>
        </w:rPr>
        <w:t>:</w:t>
      </w:r>
      <w:r>
        <w:rPr>
          <w:rFonts w:asciiTheme="minorHAnsi" w:hAnsiTheme="minorHAnsi" w:cstheme="minorHAnsi"/>
          <w:color w:val="000000"/>
          <w:sz w:val="36"/>
          <w:szCs w:val="36"/>
          <w:shd w:val="clear" w:color="auto" w:fill="FFFFFF"/>
        </w:rPr>
        <w:t xml:space="preserve"> In this section, employee can view and update his/her profile.</w:t>
      </w:r>
    </w:p>
    <w:p w14:paraId="76EA5FE8" w14:textId="77777777" w:rsidR="00E72C60" w:rsidRDefault="00E72C60" w:rsidP="00284C0A">
      <w:pPr>
        <w:pStyle w:val="ListParagraph"/>
        <w:numPr>
          <w:ilvl w:val="0"/>
          <w:numId w:val="16"/>
        </w:numPr>
        <w:spacing w:after="200" w:line="276" w:lineRule="auto"/>
        <w:rPr>
          <w:rFonts w:asciiTheme="minorHAnsi" w:hAnsiTheme="minorHAnsi" w:cstheme="minorHAnsi"/>
          <w:color w:val="000000"/>
          <w:sz w:val="36"/>
          <w:szCs w:val="36"/>
          <w:shd w:val="clear" w:color="auto" w:fill="FFFFFF"/>
        </w:rPr>
      </w:pPr>
      <w:r>
        <w:rPr>
          <w:rFonts w:asciiTheme="minorHAnsi" w:hAnsiTheme="minorHAnsi" w:cstheme="minorHAnsi"/>
          <w:b/>
          <w:color w:val="000000"/>
          <w:sz w:val="36"/>
          <w:szCs w:val="36"/>
          <w:shd w:val="clear" w:color="auto" w:fill="FFFFFF"/>
        </w:rPr>
        <w:t>Leave</w:t>
      </w:r>
      <w:r w:rsidRPr="00E72C60">
        <w:rPr>
          <w:rFonts w:asciiTheme="minorHAnsi" w:hAnsiTheme="minorHAnsi" w:cstheme="minorHAnsi"/>
          <w:color w:val="000000"/>
          <w:sz w:val="36"/>
          <w:szCs w:val="36"/>
          <w:shd w:val="clear" w:color="auto" w:fill="FFFFFF"/>
        </w:rPr>
        <w:t>:</w:t>
      </w:r>
      <w:r>
        <w:rPr>
          <w:rFonts w:asciiTheme="minorHAnsi" w:hAnsiTheme="minorHAnsi" w:cstheme="minorHAnsi"/>
          <w:color w:val="000000"/>
          <w:sz w:val="36"/>
          <w:szCs w:val="36"/>
          <w:shd w:val="clear" w:color="auto" w:fill="FFFFFF"/>
        </w:rPr>
        <w:t xml:space="preserve"> In this section, employee can apply for leave and view leave history.</w:t>
      </w:r>
    </w:p>
    <w:p w14:paraId="186E46A9" w14:textId="77777777" w:rsidR="00E72C60" w:rsidRPr="00A23B1E" w:rsidRDefault="00E72C60" w:rsidP="00284C0A">
      <w:pPr>
        <w:pStyle w:val="ListParagraph"/>
        <w:numPr>
          <w:ilvl w:val="0"/>
          <w:numId w:val="16"/>
        </w:numPr>
        <w:spacing w:after="200" w:line="276" w:lineRule="auto"/>
        <w:rPr>
          <w:rFonts w:asciiTheme="minorHAnsi" w:hAnsiTheme="minorHAnsi" w:cstheme="minorHAnsi"/>
          <w:color w:val="000000"/>
          <w:sz w:val="36"/>
          <w:szCs w:val="36"/>
          <w:shd w:val="clear" w:color="auto" w:fill="FFFFFF"/>
        </w:rPr>
      </w:pPr>
      <w:r>
        <w:rPr>
          <w:rFonts w:asciiTheme="minorHAnsi" w:hAnsiTheme="minorHAnsi" w:cstheme="minorHAnsi"/>
          <w:b/>
          <w:color w:val="000000"/>
          <w:sz w:val="36"/>
          <w:szCs w:val="36"/>
          <w:shd w:val="clear" w:color="auto" w:fill="FFFFFF"/>
        </w:rPr>
        <w:t>Salary History</w:t>
      </w:r>
      <w:r w:rsidRPr="00E72C60">
        <w:rPr>
          <w:rFonts w:asciiTheme="minorHAnsi" w:hAnsiTheme="minorHAnsi" w:cstheme="minorHAnsi"/>
          <w:color w:val="000000"/>
          <w:sz w:val="36"/>
          <w:szCs w:val="36"/>
          <w:shd w:val="clear" w:color="auto" w:fill="FFFFFF"/>
        </w:rPr>
        <w:t>:</w:t>
      </w:r>
      <w:r>
        <w:rPr>
          <w:rFonts w:asciiTheme="minorHAnsi" w:hAnsiTheme="minorHAnsi" w:cstheme="minorHAnsi"/>
          <w:color w:val="000000"/>
          <w:sz w:val="36"/>
          <w:szCs w:val="36"/>
          <w:shd w:val="clear" w:color="auto" w:fill="FFFFFF"/>
        </w:rPr>
        <w:t xml:space="preserve"> In this section, employee can view history of his/her salaries.</w:t>
      </w:r>
    </w:p>
    <w:p w14:paraId="6DD932B3" w14:textId="194492CE" w:rsidR="00284C0A" w:rsidRPr="00674B47" w:rsidRDefault="005B3B2E" w:rsidP="00674B47">
      <w:pPr>
        <w:pStyle w:val="ListParagraph"/>
        <w:numPr>
          <w:ilvl w:val="0"/>
          <w:numId w:val="16"/>
        </w:numPr>
        <w:spacing w:after="200" w:line="276" w:lineRule="auto"/>
        <w:rPr>
          <w:rFonts w:asciiTheme="minorHAnsi" w:hAnsiTheme="minorHAnsi" w:cstheme="minorHAnsi"/>
          <w:color w:val="000000"/>
          <w:sz w:val="36"/>
          <w:szCs w:val="36"/>
          <w:shd w:val="clear" w:color="auto" w:fill="FFFFFF"/>
        </w:rPr>
      </w:pPr>
      <w:r>
        <w:rPr>
          <w:rFonts w:asciiTheme="minorHAnsi" w:hAnsiTheme="minorHAnsi" w:cstheme="minorHAnsi"/>
          <w:color w:val="000000"/>
          <w:sz w:val="36"/>
          <w:szCs w:val="36"/>
          <w:shd w:val="clear" w:color="auto" w:fill="FFFFFF"/>
        </w:rPr>
        <w:t>Employee</w:t>
      </w:r>
      <w:r w:rsidR="00A43442" w:rsidRPr="00A23B1E">
        <w:rPr>
          <w:rFonts w:asciiTheme="minorHAnsi" w:hAnsiTheme="minorHAnsi" w:cstheme="minorHAnsi"/>
          <w:color w:val="000000"/>
          <w:sz w:val="36"/>
          <w:szCs w:val="36"/>
          <w:shd w:val="clear" w:color="auto" w:fill="FFFFFF"/>
        </w:rPr>
        <w:t xml:space="preserve"> can also view his profile, change the password and recover the password.</w:t>
      </w:r>
    </w:p>
    <w:p w14:paraId="407AEB8C" w14:textId="77777777" w:rsidR="009167D3" w:rsidRPr="0082401D" w:rsidRDefault="009167D3" w:rsidP="009167D3">
      <w:pPr>
        <w:spacing w:line="0" w:lineRule="atLeast"/>
        <w:jc w:val="center"/>
        <w:rPr>
          <w:rFonts w:cstheme="minorHAnsi"/>
          <w:b/>
          <w:sz w:val="48"/>
          <w:szCs w:val="36"/>
          <w:u w:val="single"/>
        </w:rPr>
      </w:pPr>
      <w:r w:rsidRPr="0082401D">
        <w:rPr>
          <w:rFonts w:cstheme="minorHAnsi"/>
          <w:b/>
          <w:sz w:val="48"/>
          <w:szCs w:val="36"/>
          <w:u w:val="single"/>
        </w:rPr>
        <w:lastRenderedPageBreak/>
        <w:t>Software &amp; Hardware requirements</w:t>
      </w:r>
    </w:p>
    <w:p w14:paraId="46AB30B4" w14:textId="77777777" w:rsidR="009167D3" w:rsidRPr="00A23B1E" w:rsidRDefault="009167D3" w:rsidP="009167D3">
      <w:pPr>
        <w:spacing w:line="200" w:lineRule="exact"/>
        <w:rPr>
          <w:rFonts w:cstheme="minorHAnsi"/>
          <w:sz w:val="28"/>
          <w:szCs w:val="28"/>
        </w:rPr>
      </w:pPr>
    </w:p>
    <w:p w14:paraId="307830E0" w14:textId="77777777" w:rsidR="009167D3" w:rsidRPr="00A23B1E" w:rsidRDefault="009167D3" w:rsidP="009167D3">
      <w:pPr>
        <w:spacing w:line="228" w:lineRule="exact"/>
        <w:rPr>
          <w:rFonts w:cstheme="minorHAnsi"/>
          <w:sz w:val="36"/>
          <w:szCs w:val="36"/>
        </w:rPr>
      </w:pPr>
    </w:p>
    <w:p w14:paraId="0DF7BFCB" w14:textId="77777777" w:rsidR="009167D3" w:rsidRPr="00A23B1E" w:rsidRDefault="009167D3" w:rsidP="009167D3">
      <w:pPr>
        <w:pStyle w:val="ListParagraph"/>
        <w:numPr>
          <w:ilvl w:val="0"/>
          <w:numId w:val="4"/>
        </w:numPr>
        <w:tabs>
          <w:tab w:val="left" w:pos="360"/>
        </w:tabs>
        <w:spacing w:line="0" w:lineRule="atLeast"/>
        <w:rPr>
          <w:rFonts w:asciiTheme="minorHAnsi" w:eastAsia="Symbol" w:hAnsiTheme="minorHAnsi" w:cstheme="minorHAnsi"/>
          <w:sz w:val="36"/>
          <w:szCs w:val="36"/>
        </w:rPr>
      </w:pPr>
      <w:r w:rsidRPr="00A23B1E">
        <w:rPr>
          <w:rFonts w:asciiTheme="minorHAnsi" w:hAnsiTheme="minorHAnsi" w:cstheme="minorHAnsi"/>
          <w:sz w:val="36"/>
          <w:szCs w:val="36"/>
        </w:rPr>
        <w:t>Any Version of browser after Mozilla Firefox 4.0, Internet Explorer 6.0,chrome</w:t>
      </w:r>
    </w:p>
    <w:p w14:paraId="74858DFC" w14:textId="77777777" w:rsidR="009167D3" w:rsidRPr="00A23B1E" w:rsidRDefault="009167D3" w:rsidP="009167D3">
      <w:pPr>
        <w:spacing w:line="270" w:lineRule="exact"/>
        <w:rPr>
          <w:rFonts w:cstheme="minorHAnsi"/>
          <w:sz w:val="36"/>
          <w:szCs w:val="36"/>
        </w:rPr>
      </w:pPr>
    </w:p>
    <w:p w14:paraId="42A4E213" w14:textId="77777777" w:rsidR="009167D3" w:rsidRPr="00A23B1E" w:rsidRDefault="009167D3" w:rsidP="009167D3">
      <w:pPr>
        <w:spacing w:line="0" w:lineRule="atLeast"/>
        <w:rPr>
          <w:rFonts w:cstheme="minorHAnsi"/>
          <w:b/>
          <w:sz w:val="36"/>
          <w:szCs w:val="36"/>
        </w:rPr>
      </w:pPr>
      <w:r w:rsidRPr="00A23B1E">
        <w:rPr>
          <w:rFonts w:cstheme="minorHAnsi"/>
          <w:b/>
          <w:sz w:val="36"/>
          <w:szCs w:val="36"/>
        </w:rPr>
        <w:t>Hardware requirements:</w:t>
      </w:r>
    </w:p>
    <w:p w14:paraId="4A81D189" w14:textId="77777777" w:rsidR="009167D3" w:rsidRPr="00A23B1E" w:rsidRDefault="009167D3" w:rsidP="009167D3">
      <w:pPr>
        <w:spacing w:line="243" w:lineRule="exact"/>
        <w:rPr>
          <w:rFonts w:cstheme="minorHAnsi"/>
          <w:sz w:val="36"/>
          <w:szCs w:val="36"/>
        </w:rPr>
      </w:pPr>
    </w:p>
    <w:p w14:paraId="71505E6A"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hAnsiTheme="minorHAnsi" w:cstheme="minorHAnsi"/>
          <w:sz w:val="36"/>
          <w:szCs w:val="36"/>
        </w:rPr>
        <w:t>Any processor after Pentium 4.</w:t>
      </w:r>
    </w:p>
    <w:p w14:paraId="33430D0F" w14:textId="77777777" w:rsidR="009167D3" w:rsidRPr="00A23B1E" w:rsidRDefault="009167D3" w:rsidP="009167D3">
      <w:pPr>
        <w:spacing w:line="39" w:lineRule="exact"/>
        <w:rPr>
          <w:rFonts w:eastAsia="Symbol" w:cstheme="minorHAnsi"/>
          <w:sz w:val="36"/>
          <w:szCs w:val="36"/>
        </w:rPr>
      </w:pPr>
    </w:p>
    <w:p w14:paraId="2E58B85D"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hAnsiTheme="minorHAnsi" w:cstheme="minorHAnsi"/>
          <w:sz w:val="36"/>
          <w:szCs w:val="36"/>
        </w:rPr>
        <w:t>Any version of Windows XP or later.</w:t>
      </w:r>
    </w:p>
    <w:p w14:paraId="1CA59F4E"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eastAsia="Symbol" w:hAnsiTheme="minorHAnsi" w:cstheme="minorHAnsi"/>
          <w:sz w:val="36"/>
          <w:szCs w:val="36"/>
        </w:rPr>
        <w:t>Processor speed: 2.0 GHz</w:t>
      </w:r>
    </w:p>
    <w:p w14:paraId="18DD2CCF"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eastAsia="Symbol" w:hAnsiTheme="minorHAnsi" w:cstheme="minorHAnsi"/>
          <w:sz w:val="36"/>
          <w:szCs w:val="36"/>
        </w:rPr>
        <w:t>RAM : 1GB</w:t>
      </w:r>
    </w:p>
    <w:p w14:paraId="780CC0E3"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eastAsia="Symbol" w:hAnsiTheme="minorHAnsi" w:cstheme="minorHAnsi"/>
          <w:sz w:val="36"/>
          <w:szCs w:val="36"/>
        </w:rPr>
        <w:t>Hard disk: 40GB to 80 GB</w:t>
      </w:r>
    </w:p>
    <w:p w14:paraId="1C50AD71" w14:textId="77777777" w:rsidR="009167D3" w:rsidRPr="00A23B1E" w:rsidRDefault="009167D3" w:rsidP="009167D3">
      <w:pPr>
        <w:spacing w:line="0" w:lineRule="atLeast"/>
        <w:ind w:left="360"/>
        <w:rPr>
          <w:rFonts w:cstheme="minorHAnsi"/>
          <w:b/>
          <w:sz w:val="36"/>
          <w:szCs w:val="36"/>
        </w:rPr>
      </w:pPr>
    </w:p>
    <w:p w14:paraId="5E1A8DF5" w14:textId="77777777" w:rsidR="009167D3" w:rsidRPr="00A23B1E" w:rsidRDefault="009167D3" w:rsidP="009167D3">
      <w:pPr>
        <w:spacing w:line="0" w:lineRule="atLeast"/>
        <w:rPr>
          <w:rFonts w:cstheme="minorHAnsi"/>
          <w:b/>
          <w:sz w:val="36"/>
          <w:szCs w:val="36"/>
        </w:rPr>
      </w:pPr>
      <w:r w:rsidRPr="00A23B1E">
        <w:rPr>
          <w:rFonts w:cstheme="minorHAnsi"/>
          <w:b/>
          <w:sz w:val="36"/>
          <w:szCs w:val="36"/>
        </w:rPr>
        <w:t>Software requirements:</w:t>
      </w:r>
    </w:p>
    <w:p w14:paraId="3BC4DBE7"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hAnsiTheme="minorHAnsi" w:cstheme="minorHAnsi"/>
          <w:sz w:val="36"/>
          <w:szCs w:val="36"/>
        </w:rPr>
        <w:t>Database : MySQL</w:t>
      </w:r>
    </w:p>
    <w:p w14:paraId="0A34F5FA"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eastAsia="Symbol" w:hAnsiTheme="minorHAnsi" w:cstheme="minorHAnsi"/>
          <w:sz w:val="36"/>
          <w:szCs w:val="36"/>
        </w:rPr>
        <w:t>Server : Apache</w:t>
      </w:r>
    </w:p>
    <w:p w14:paraId="2CCD2F1E"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eastAsia="Symbol" w:hAnsiTheme="minorHAnsi" w:cstheme="minorHAnsi"/>
          <w:sz w:val="36"/>
          <w:szCs w:val="36"/>
        </w:rPr>
        <w:t>Frontend : HTML</w:t>
      </w:r>
    </w:p>
    <w:p w14:paraId="56956DAF"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eastAsia="Symbol" w:hAnsiTheme="minorHAnsi" w:cstheme="minorHAnsi"/>
          <w:sz w:val="36"/>
          <w:szCs w:val="36"/>
        </w:rPr>
        <w:t>Scripting Language : JavaScript</w:t>
      </w:r>
    </w:p>
    <w:p w14:paraId="3D9DBFF8"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eastAsia="Symbol" w:hAnsiTheme="minorHAnsi" w:cstheme="minorHAnsi"/>
          <w:sz w:val="36"/>
          <w:szCs w:val="36"/>
        </w:rPr>
        <w:t>IDE : Sublime</w:t>
      </w:r>
    </w:p>
    <w:p w14:paraId="67DA6E6C" w14:textId="77777777" w:rsidR="009167D3" w:rsidRPr="00A23B1E" w:rsidRDefault="009167D3" w:rsidP="009167D3">
      <w:pPr>
        <w:pStyle w:val="ListParagraph"/>
        <w:numPr>
          <w:ilvl w:val="0"/>
          <w:numId w:val="5"/>
        </w:numPr>
        <w:tabs>
          <w:tab w:val="left" w:pos="720"/>
        </w:tabs>
        <w:spacing w:line="0" w:lineRule="atLeast"/>
        <w:rPr>
          <w:rFonts w:asciiTheme="minorHAnsi" w:eastAsia="Symbol" w:hAnsiTheme="minorHAnsi" w:cstheme="minorHAnsi"/>
          <w:sz w:val="36"/>
          <w:szCs w:val="36"/>
        </w:rPr>
      </w:pPr>
      <w:r w:rsidRPr="00A23B1E">
        <w:rPr>
          <w:rFonts w:asciiTheme="minorHAnsi" w:eastAsia="Symbol" w:hAnsiTheme="minorHAnsi" w:cstheme="minorHAnsi"/>
          <w:sz w:val="36"/>
          <w:szCs w:val="36"/>
        </w:rPr>
        <w:t>Technology : PHP</w:t>
      </w:r>
    </w:p>
    <w:p w14:paraId="41CB2390" w14:textId="77777777" w:rsidR="00822E4C" w:rsidRPr="00A23B1E" w:rsidRDefault="00822E4C" w:rsidP="00136292">
      <w:pPr>
        <w:jc w:val="center"/>
        <w:rPr>
          <w:rFonts w:cstheme="minorHAnsi"/>
          <w:sz w:val="72"/>
          <w:lang w:val="en-IN"/>
        </w:rPr>
      </w:pPr>
    </w:p>
    <w:p w14:paraId="215D96FD" w14:textId="585A22B6" w:rsidR="00674B47" w:rsidRPr="00A23B1E" w:rsidRDefault="00674B47" w:rsidP="0082401D">
      <w:pPr>
        <w:rPr>
          <w:rFonts w:cstheme="minorHAnsi"/>
          <w:sz w:val="72"/>
          <w:lang w:val="en-IN"/>
        </w:rPr>
      </w:pPr>
    </w:p>
    <w:p w14:paraId="52A84A8B" w14:textId="75AB5A90" w:rsidR="00D35A2C" w:rsidRPr="0082401D" w:rsidRDefault="00D35A2C" w:rsidP="006613DF">
      <w:pPr>
        <w:spacing w:after="0" w:line="360" w:lineRule="auto"/>
        <w:jc w:val="center"/>
        <w:rPr>
          <w:rFonts w:cstheme="minorHAnsi"/>
          <w:b/>
          <w:sz w:val="48"/>
          <w:szCs w:val="48"/>
          <w:u w:val="single"/>
          <w:lang w:val="en-IN"/>
        </w:rPr>
      </w:pPr>
      <w:r w:rsidRPr="0082401D">
        <w:rPr>
          <w:rFonts w:cstheme="minorHAnsi"/>
          <w:b/>
          <w:sz w:val="48"/>
          <w:szCs w:val="48"/>
          <w:u w:val="single"/>
          <w:lang w:val="en-IN"/>
        </w:rPr>
        <w:lastRenderedPageBreak/>
        <w:t>System Design</w:t>
      </w:r>
    </w:p>
    <w:p w14:paraId="1D40A1B9" w14:textId="77777777" w:rsidR="006613DF" w:rsidRPr="00A23B1E" w:rsidRDefault="006613DF" w:rsidP="006613DF">
      <w:pPr>
        <w:spacing w:line="360" w:lineRule="auto"/>
        <w:rPr>
          <w:rFonts w:eastAsia="Calibri" w:cstheme="minorHAnsi"/>
          <w:color w:val="000000"/>
          <w:sz w:val="36"/>
          <w:szCs w:val="36"/>
        </w:rPr>
      </w:pPr>
      <w:r w:rsidRPr="00A23B1E">
        <w:rPr>
          <w:rFonts w:eastAsia="Calibri" w:cstheme="minorHAnsi"/>
          <w:color w:val="000000"/>
          <w:sz w:val="36"/>
          <w:szCs w:val="36"/>
        </w:rPr>
        <w:t>Design is the first step in the development phase for any techniques and principles for the purpose of defining a device, a process or system in sufficient detail to permit its physical realization.</w:t>
      </w:r>
    </w:p>
    <w:p w14:paraId="5388E6E9" w14:textId="77777777" w:rsidR="006613DF" w:rsidRPr="00A23B1E" w:rsidRDefault="006613DF" w:rsidP="006613DF">
      <w:pPr>
        <w:spacing w:line="360" w:lineRule="auto"/>
        <w:rPr>
          <w:rFonts w:eastAsia="Calibri" w:cstheme="minorHAnsi"/>
          <w:color w:val="000000"/>
          <w:sz w:val="36"/>
          <w:szCs w:val="36"/>
        </w:rPr>
      </w:pPr>
      <w:r w:rsidRPr="00A23B1E">
        <w:rPr>
          <w:rFonts w:eastAsia="Calibri" w:cstheme="minorHAnsi"/>
          <w:color w:val="000000"/>
          <w:sz w:val="36"/>
          <w:szCs w:val="36"/>
        </w:rPr>
        <w:t>Once the software requirements have been analyzed and specified the software design involves three technical activities - design, coding, implementation and testing that are required to build and verify the software.</w:t>
      </w:r>
    </w:p>
    <w:p w14:paraId="460F5508" w14:textId="77777777" w:rsidR="006613DF" w:rsidRPr="00A23B1E" w:rsidRDefault="006613DF" w:rsidP="006613DF">
      <w:pPr>
        <w:spacing w:line="360" w:lineRule="auto"/>
        <w:rPr>
          <w:rFonts w:eastAsia="Calibri" w:cstheme="minorHAnsi"/>
          <w:color w:val="000000"/>
          <w:sz w:val="36"/>
          <w:szCs w:val="36"/>
        </w:rPr>
      </w:pPr>
      <w:r w:rsidRPr="00A23B1E">
        <w:rPr>
          <w:rFonts w:eastAsia="Calibri" w:cstheme="minorHAnsi"/>
          <w:color w:val="000000"/>
          <w:sz w:val="36"/>
          <w:szCs w:val="36"/>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553DEC52" w14:textId="77777777" w:rsidR="006613DF" w:rsidRPr="00A23B1E" w:rsidRDefault="006613DF" w:rsidP="006613DF">
      <w:pPr>
        <w:spacing w:line="360" w:lineRule="auto"/>
        <w:rPr>
          <w:rFonts w:eastAsia="Calibri" w:cstheme="minorHAnsi"/>
          <w:color w:val="000000"/>
          <w:sz w:val="36"/>
          <w:szCs w:val="36"/>
        </w:rPr>
      </w:pPr>
      <w:r w:rsidRPr="00A23B1E">
        <w:rPr>
          <w:rFonts w:eastAsia="Calibri" w:cstheme="minorHAnsi"/>
          <w:color w:val="000000"/>
          <w:sz w:val="36"/>
          <w:szCs w:val="36"/>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439FEC84" w14:textId="77777777" w:rsidR="002D668F" w:rsidRPr="00A23B1E" w:rsidRDefault="002D668F" w:rsidP="002D668F">
      <w:pPr>
        <w:pStyle w:val="BodyTextIndent3"/>
        <w:spacing w:line="360" w:lineRule="auto"/>
        <w:ind w:left="0"/>
        <w:jc w:val="both"/>
        <w:rPr>
          <w:rFonts w:asciiTheme="minorHAnsi" w:hAnsiTheme="minorHAnsi" w:cstheme="minorHAnsi"/>
          <w:b/>
          <w:sz w:val="36"/>
          <w:szCs w:val="36"/>
        </w:rPr>
      </w:pPr>
      <w:r w:rsidRPr="00A23B1E">
        <w:rPr>
          <w:rFonts w:asciiTheme="minorHAnsi" w:hAnsiTheme="minorHAnsi" w:cstheme="minorHAnsi"/>
          <w:b/>
          <w:bCs/>
          <w:sz w:val="36"/>
          <w:szCs w:val="36"/>
        </w:rPr>
        <w:lastRenderedPageBreak/>
        <w:t xml:space="preserve">Unified </w:t>
      </w:r>
      <w:r w:rsidR="00142F8A" w:rsidRPr="00A23B1E">
        <w:rPr>
          <w:rFonts w:asciiTheme="minorHAnsi" w:hAnsiTheme="minorHAnsi" w:cstheme="minorHAnsi"/>
          <w:b/>
          <w:bCs/>
          <w:sz w:val="36"/>
          <w:szCs w:val="36"/>
        </w:rPr>
        <w:t>Modelling</w:t>
      </w:r>
      <w:r w:rsidRPr="00A23B1E">
        <w:rPr>
          <w:rFonts w:asciiTheme="minorHAnsi" w:hAnsiTheme="minorHAnsi" w:cstheme="minorHAnsi"/>
          <w:b/>
          <w:bCs/>
          <w:sz w:val="36"/>
          <w:szCs w:val="36"/>
        </w:rPr>
        <w:t xml:space="preserve"> Language </w:t>
      </w:r>
      <w:r w:rsidR="00142F8A" w:rsidRPr="00A23B1E">
        <w:rPr>
          <w:rFonts w:asciiTheme="minorHAnsi" w:hAnsiTheme="minorHAnsi" w:cstheme="minorHAnsi"/>
          <w:b/>
          <w:bCs/>
          <w:sz w:val="36"/>
          <w:szCs w:val="36"/>
        </w:rPr>
        <w:t>Diagrams (</w:t>
      </w:r>
      <w:r w:rsidRPr="00A23B1E">
        <w:rPr>
          <w:rFonts w:asciiTheme="minorHAnsi" w:hAnsiTheme="minorHAnsi" w:cstheme="minorHAnsi"/>
          <w:b/>
          <w:bCs/>
          <w:sz w:val="36"/>
          <w:szCs w:val="36"/>
        </w:rPr>
        <w:t>UML):</w:t>
      </w:r>
    </w:p>
    <w:p w14:paraId="69415EEA" w14:textId="77777777" w:rsidR="002D668F" w:rsidRPr="00A23B1E" w:rsidRDefault="002D668F" w:rsidP="002D668F">
      <w:pPr>
        <w:pStyle w:val="BodyTextIndent3"/>
        <w:numPr>
          <w:ilvl w:val="1"/>
          <w:numId w:val="6"/>
        </w:numPr>
        <w:tabs>
          <w:tab w:val="clear" w:pos="1440"/>
        </w:tabs>
        <w:spacing w:before="240" w:after="0" w:line="360" w:lineRule="auto"/>
        <w:ind w:left="720"/>
        <w:jc w:val="both"/>
        <w:rPr>
          <w:rFonts w:asciiTheme="minorHAnsi" w:hAnsiTheme="minorHAnsi" w:cstheme="minorHAnsi"/>
          <w:sz w:val="36"/>
          <w:szCs w:val="36"/>
        </w:rPr>
      </w:pPr>
      <w:r w:rsidRPr="00A23B1E">
        <w:rPr>
          <w:rFonts w:asciiTheme="minorHAnsi" w:hAnsiTheme="minorHAnsi" w:cstheme="minorHAnsi"/>
          <w:sz w:val="36"/>
          <w:szCs w:val="36"/>
        </w:rPr>
        <w:t xml:space="preserve">The unified </w:t>
      </w:r>
      <w:r w:rsidR="006613DF" w:rsidRPr="00A23B1E">
        <w:rPr>
          <w:rFonts w:asciiTheme="minorHAnsi" w:hAnsiTheme="minorHAnsi" w:cstheme="minorHAnsi"/>
          <w:sz w:val="36"/>
          <w:szCs w:val="36"/>
        </w:rPr>
        <w:t>modelling</w:t>
      </w:r>
      <w:r w:rsidRPr="00A23B1E">
        <w:rPr>
          <w:rFonts w:asciiTheme="minorHAnsi" w:hAnsiTheme="minorHAnsi" w:cstheme="minorHAnsi"/>
          <w:sz w:val="36"/>
          <w:szCs w:val="36"/>
        </w:rPr>
        <w:t xml:space="preserve"> language allows the software engineer to express an analysis model using the </w:t>
      </w:r>
      <w:r w:rsidR="006613DF" w:rsidRPr="00A23B1E">
        <w:rPr>
          <w:rFonts w:asciiTheme="minorHAnsi" w:hAnsiTheme="minorHAnsi" w:cstheme="minorHAnsi"/>
          <w:sz w:val="36"/>
          <w:szCs w:val="36"/>
        </w:rPr>
        <w:t>modelling</w:t>
      </w:r>
      <w:r w:rsidRPr="00A23B1E">
        <w:rPr>
          <w:rFonts w:asciiTheme="minorHAnsi" w:hAnsiTheme="minorHAnsi" w:cstheme="minorHAnsi"/>
          <w:sz w:val="36"/>
          <w:szCs w:val="36"/>
        </w:rPr>
        <w:t xml:space="preserve"> notation that is governed by a set of syntactic semantic and pragmatic rules.</w:t>
      </w:r>
    </w:p>
    <w:p w14:paraId="0BE3247B" w14:textId="77777777" w:rsidR="002D668F" w:rsidRPr="00A23B1E" w:rsidRDefault="002D668F" w:rsidP="002D668F">
      <w:pPr>
        <w:pStyle w:val="BodyTextIndent3"/>
        <w:numPr>
          <w:ilvl w:val="1"/>
          <w:numId w:val="6"/>
        </w:numPr>
        <w:tabs>
          <w:tab w:val="clear" w:pos="1440"/>
        </w:tabs>
        <w:spacing w:before="120" w:after="0" w:line="360" w:lineRule="auto"/>
        <w:ind w:left="720"/>
        <w:jc w:val="both"/>
        <w:rPr>
          <w:rFonts w:asciiTheme="minorHAnsi" w:hAnsiTheme="minorHAnsi" w:cstheme="minorHAnsi"/>
          <w:sz w:val="36"/>
          <w:szCs w:val="36"/>
        </w:rPr>
      </w:pPr>
      <w:r w:rsidRPr="00A23B1E">
        <w:rPr>
          <w:rFonts w:asciiTheme="minorHAnsi" w:hAnsiTheme="minorHAnsi" w:cstheme="minorHAnsi"/>
          <w:sz w:val="36"/>
          <w:szCs w:val="36"/>
        </w:rPr>
        <w:t xml:space="preserve">A UML system is represented using five different views that describe the system from distinctly different perspective. Each view is defined by a set of </w:t>
      </w:r>
      <w:proofErr w:type="gramStart"/>
      <w:r w:rsidRPr="00A23B1E">
        <w:rPr>
          <w:rFonts w:asciiTheme="minorHAnsi" w:hAnsiTheme="minorHAnsi" w:cstheme="minorHAnsi"/>
          <w:sz w:val="36"/>
          <w:szCs w:val="36"/>
        </w:rPr>
        <w:t>diagram</w:t>
      </w:r>
      <w:proofErr w:type="gramEnd"/>
      <w:r w:rsidRPr="00A23B1E">
        <w:rPr>
          <w:rFonts w:asciiTheme="minorHAnsi" w:hAnsiTheme="minorHAnsi" w:cstheme="minorHAnsi"/>
          <w:sz w:val="36"/>
          <w:szCs w:val="36"/>
        </w:rPr>
        <w:t>, which is as follows.</w:t>
      </w:r>
    </w:p>
    <w:p w14:paraId="23FB449F" w14:textId="77777777" w:rsidR="002D668F" w:rsidRPr="00A23B1E" w:rsidRDefault="002D668F" w:rsidP="002D668F">
      <w:pPr>
        <w:pStyle w:val="BodyTextIndent3"/>
        <w:spacing w:before="120" w:line="360" w:lineRule="auto"/>
        <w:ind w:left="0"/>
        <w:jc w:val="both"/>
        <w:rPr>
          <w:rFonts w:asciiTheme="minorHAnsi" w:hAnsiTheme="minorHAnsi" w:cstheme="minorHAnsi"/>
          <w:b/>
          <w:bCs/>
          <w:sz w:val="36"/>
          <w:szCs w:val="36"/>
        </w:rPr>
      </w:pPr>
      <w:r w:rsidRPr="00A23B1E">
        <w:rPr>
          <w:rFonts w:asciiTheme="minorHAnsi" w:hAnsiTheme="minorHAnsi" w:cstheme="minorHAnsi"/>
          <w:b/>
          <w:bCs/>
          <w:sz w:val="36"/>
          <w:szCs w:val="36"/>
        </w:rPr>
        <w:t>User Model View</w:t>
      </w:r>
    </w:p>
    <w:p w14:paraId="79845B9A" w14:textId="77777777" w:rsidR="002D668F" w:rsidRPr="00A23B1E" w:rsidRDefault="002D668F" w:rsidP="002D668F">
      <w:pPr>
        <w:pStyle w:val="BodyTextIndent3"/>
        <w:numPr>
          <w:ilvl w:val="2"/>
          <w:numId w:val="6"/>
        </w:numPr>
        <w:spacing w:before="120" w:after="0" w:line="360" w:lineRule="auto"/>
        <w:ind w:left="720" w:hanging="360"/>
        <w:jc w:val="both"/>
        <w:rPr>
          <w:rFonts w:asciiTheme="minorHAnsi" w:hAnsiTheme="minorHAnsi" w:cstheme="minorHAnsi"/>
          <w:sz w:val="36"/>
          <w:szCs w:val="36"/>
        </w:rPr>
      </w:pPr>
      <w:r w:rsidRPr="00A23B1E">
        <w:rPr>
          <w:rFonts w:asciiTheme="minorHAnsi" w:hAnsiTheme="minorHAnsi" w:cstheme="minorHAnsi"/>
          <w:sz w:val="36"/>
          <w:szCs w:val="36"/>
        </w:rPr>
        <w:t xml:space="preserve">This view represents the system from the </w:t>
      </w:r>
      <w:proofErr w:type="gramStart"/>
      <w:r w:rsidRPr="00A23B1E">
        <w:rPr>
          <w:rFonts w:asciiTheme="minorHAnsi" w:hAnsiTheme="minorHAnsi" w:cstheme="minorHAnsi"/>
          <w:sz w:val="36"/>
          <w:szCs w:val="36"/>
        </w:rPr>
        <w:t>users</w:t>
      </w:r>
      <w:proofErr w:type="gramEnd"/>
      <w:r w:rsidRPr="00A23B1E">
        <w:rPr>
          <w:rFonts w:asciiTheme="minorHAnsi" w:hAnsiTheme="minorHAnsi" w:cstheme="minorHAnsi"/>
          <w:sz w:val="36"/>
          <w:szCs w:val="36"/>
        </w:rPr>
        <w:t xml:space="preserve"> perspective.</w:t>
      </w:r>
    </w:p>
    <w:p w14:paraId="65BB2CF6" w14:textId="77777777" w:rsidR="002D668F" w:rsidRPr="00A23B1E" w:rsidRDefault="002D668F" w:rsidP="002D668F">
      <w:pPr>
        <w:pStyle w:val="BodyTextIndent3"/>
        <w:numPr>
          <w:ilvl w:val="2"/>
          <w:numId w:val="6"/>
        </w:numPr>
        <w:spacing w:before="120" w:after="0" w:line="360" w:lineRule="auto"/>
        <w:ind w:left="720" w:hanging="360"/>
        <w:jc w:val="both"/>
        <w:rPr>
          <w:rFonts w:asciiTheme="minorHAnsi" w:hAnsiTheme="minorHAnsi" w:cstheme="minorHAnsi"/>
          <w:b/>
          <w:bCs/>
          <w:sz w:val="36"/>
          <w:szCs w:val="36"/>
        </w:rPr>
      </w:pPr>
      <w:r w:rsidRPr="00A23B1E">
        <w:rPr>
          <w:rFonts w:asciiTheme="minorHAnsi" w:hAnsiTheme="minorHAnsi" w:cstheme="minorHAnsi"/>
          <w:sz w:val="36"/>
          <w:szCs w:val="36"/>
        </w:rPr>
        <w:t xml:space="preserve">The analysis representation describes a usage scenario from the </w:t>
      </w:r>
      <w:proofErr w:type="gramStart"/>
      <w:r w:rsidRPr="00A23B1E">
        <w:rPr>
          <w:rFonts w:asciiTheme="minorHAnsi" w:hAnsiTheme="minorHAnsi" w:cstheme="minorHAnsi"/>
          <w:sz w:val="36"/>
          <w:szCs w:val="36"/>
        </w:rPr>
        <w:t>end-users</w:t>
      </w:r>
      <w:proofErr w:type="gramEnd"/>
      <w:r w:rsidRPr="00A23B1E">
        <w:rPr>
          <w:rFonts w:asciiTheme="minorHAnsi" w:hAnsiTheme="minorHAnsi" w:cstheme="minorHAnsi"/>
          <w:sz w:val="36"/>
          <w:szCs w:val="36"/>
        </w:rPr>
        <w:t xml:space="preserve"> perspective</w:t>
      </w:r>
      <w:r w:rsidRPr="00A23B1E">
        <w:rPr>
          <w:rFonts w:asciiTheme="minorHAnsi" w:hAnsiTheme="minorHAnsi" w:cstheme="minorHAnsi"/>
          <w:b/>
          <w:bCs/>
          <w:sz w:val="36"/>
          <w:szCs w:val="36"/>
        </w:rPr>
        <w:t>.</w:t>
      </w:r>
    </w:p>
    <w:p w14:paraId="58B8C9AF" w14:textId="77777777" w:rsidR="002D668F" w:rsidRPr="00A23B1E" w:rsidRDefault="002D668F" w:rsidP="002D668F">
      <w:pPr>
        <w:pStyle w:val="BodyTextIndent3"/>
        <w:spacing w:line="360" w:lineRule="auto"/>
        <w:ind w:left="0"/>
        <w:jc w:val="both"/>
        <w:rPr>
          <w:rFonts w:asciiTheme="minorHAnsi" w:hAnsiTheme="minorHAnsi" w:cstheme="minorHAnsi"/>
          <w:b/>
          <w:bCs/>
          <w:sz w:val="36"/>
          <w:szCs w:val="36"/>
        </w:rPr>
      </w:pPr>
      <w:r w:rsidRPr="00A23B1E">
        <w:rPr>
          <w:rFonts w:asciiTheme="minorHAnsi" w:hAnsiTheme="minorHAnsi" w:cstheme="minorHAnsi"/>
          <w:b/>
          <w:bCs/>
          <w:sz w:val="36"/>
          <w:szCs w:val="36"/>
        </w:rPr>
        <w:t>Structural model view</w:t>
      </w:r>
    </w:p>
    <w:p w14:paraId="441E2321" w14:textId="77777777" w:rsidR="002D668F" w:rsidRPr="00A23B1E" w:rsidRDefault="002D668F" w:rsidP="002D668F">
      <w:pPr>
        <w:pStyle w:val="BodyTextIndent3"/>
        <w:spacing w:before="120" w:line="360" w:lineRule="auto"/>
        <w:ind w:left="1080" w:hanging="540"/>
        <w:jc w:val="both"/>
        <w:rPr>
          <w:rFonts w:asciiTheme="minorHAnsi" w:hAnsiTheme="minorHAnsi" w:cstheme="minorHAnsi"/>
          <w:sz w:val="36"/>
          <w:szCs w:val="36"/>
        </w:rPr>
      </w:pPr>
      <w:r w:rsidRPr="00A23B1E">
        <w:rPr>
          <w:rFonts w:asciiTheme="minorHAnsi" w:hAnsiTheme="minorHAnsi" w:cstheme="minorHAnsi"/>
          <w:sz w:val="36"/>
          <w:szCs w:val="36"/>
        </w:rPr>
        <w:sym w:font="Wingdings" w:char="F075"/>
      </w:r>
      <w:r w:rsidRPr="00A23B1E">
        <w:rPr>
          <w:rFonts w:asciiTheme="minorHAnsi" w:hAnsiTheme="minorHAnsi" w:cstheme="minorHAnsi"/>
          <w:b/>
          <w:bCs/>
          <w:sz w:val="36"/>
          <w:szCs w:val="36"/>
        </w:rPr>
        <w:tab/>
      </w:r>
      <w:r w:rsidRPr="00A23B1E">
        <w:rPr>
          <w:rFonts w:asciiTheme="minorHAnsi" w:hAnsiTheme="minorHAnsi" w:cstheme="minorHAnsi"/>
          <w:sz w:val="36"/>
          <w:szCs w:val="36"/>
        </w:rPr>
        <w:t>In this model the data and functionality are arrived from inside the system.</w:t>
      </w:r>
    </w:p>
    <w:p w14:paraId="533679AF" w14:textId="77777777" w:rsidR="002D668F" w:rsidRPr="00A23B1E" w:rsidRDefault="002D668F" w:rsidP="002D668F">
      <w:pPr>
        <w:pStyle w:val="BodyTextIndent3"/>
        <w:spacing w:before="120" w:line="360" w:lineRule="auto"/>
        <w:ind w:left="1080" w:hanging="540"/>
        <w:jc w:val="both"/>
        <w:rPr>
          <w:rFonts w:asciiTheme="minorHAnsi" w:hAnsiTheme="minorHAnsi" w:cstheme="minorHAnsi"/>
          <w:sz w:val="36"/>
          <w:szCs w:val="36"/>
        </w:rPr>
      </w:pPr>
      <w:r w:rsidRPr="00A23B1E">
        <w:rPr>
          <w:rFonts w:asciiTheme="minorHAnsi" w:hAnsiTheme="minorHAnsi" w:cstheme="minorHAnsi"/>
          <w:sz w:val="36"/>
          <w:szCs w:val="36"/>
        </w:rPr>
        <w:sym w:font="Wingdings" w:char="F075"/>
      </w:r>
      <w:r w:rsidRPr="00A23B1E">
        <w:rPr>
          <w:rFonts w:asciiTheme="minorHAnsi" w:hAnsiTheme="minorHAnsi" w:cstheme="minorHAnsi"/>
          <w:sz w:val="36"/>
          <w:szCs w:val="36"/>
        </w:rPr>
        <w:tab/>
        <w:t>This model view models the static structures.</w:t>
      </w:r>
    </w:p>
    <w:p w14:paraId="6BE72076" w14:textId="77777777" w:rsidR="002D668F" w:rsidRPr="00A23B1E" w:rsidRDefault="006613DF" w:rsidP="002D668F">
      <w:pPr>
        <w:pStyle w:val="BodyTextIndent3"/>
        <w:spacing w:line="360" w:lineRule="auto"/>
        <w:ind w:left="0"/>
        <w:jc w:val="both"/>
        <w:rPr>
          <w:rFonts w:asciiTheme="minorHAnsi" w:hAnsiTheme="minorHAnsi" w:cstheme="minorHAnsi"/>
          <w:b/>
          <w:bCs/>
          <w:sz w:val="36"/>
          <w:szCs w:val="36"/>
        </w:rPr>
      </w:pPr>
      <w:r w:rsidRPr="00A23B1E">
        <w:rPr>
          <w:rFonts w:asciiTheme="minorHAnsi" w:hAnsiTheme="minorHAnsi" w:cstheme="minorHAnsi"/>
          <w:b/>
          <w:bCs/>
          <w:sz w:val="36"/>
          <w:szCs w:val="36"/>
        </w:rPr>
        <w:t>Behavioural</w:t>
      </w:r>
      <w:r w:rsidR="002D668F" w:rsidRPr="00A23B1E">
        <w:rPr>
          <w:rFonts w:asciiTheme="minorHAnsi" w:hAnsiTheme="minorHAnsi" w:cstheme="minorHAnsi"/>
          <w:b/>
          <w:bCs/>
          <w:sz w:val="36"/>
          <w:szCs w:val="36"/>
        </w:rPr>
        <w:t xml:space="preserve"> Model View</w:t>
      </w:r>
    </w:p>
    <w:p w14:paraId="1CD552AB" w14:textId="77777777" w:rsidR="002D668F" w:rsidRPr="00A23B1E" w:rsidRDefault="002D668F" w:rsidP="002D668F">
      <w:pPr>
        <w:pStyle w:val="BodyTextIndent3"/>
        <w:spacing w:before="120" w:line="360" w:lineRule="auto"/>
        <w:ind w:left="1080" w:hanging="540"/>
        <w:jc w:val="both"/>
        <w:rPr>
          <w:rFonts w:asciiTheme="minorHAnsi" w:hAnsiTheme="minorHAnsi" w:cstheme="minorHAnsi"/>
          <w:sz w:val="36"/>
          <w:szCs w:val="36"/>
        </w:rPr>
      </w:pPr>
      <w:r w:rsidRPr="00A23B1E">
        <w:rPr>
          <w:rFonts w:asciiTheme="minorHAnsi" w:hAnsiTheme="minorHAnsi" w:cstheme="minorHAnsi"/>
          <w:sz w:val="36"/>
          <w:szCs w:val="36"/>
        </w:rPr>
        <w:sym w:font="Wingdings" w:char="F075"/>
      </w:r>
      <w:r w:rsidRPr="00A23B1E">
        <w:rPr>
          <w:rFonts w:asciiTheme="minorHAnsi" w:hAnsiTheme="minorHAnsi" w:cstheme="minorHAnsi"/>
          <w:sz w:val="36"/>
          <w:szCs w:val="36"/>
        </w:rPr>
        <w:tab/>
        <w:t xml:space="preserve">It represents the dynamic of </w:t>
      </w:r>
      <w:r w:rsidR="006613DF" w:rsidRPr="00A23B1E">
        <w:rPr>
          <w:rFonts w:asciiTheme="minorHAnsi" w:hAnsiTheme="minorHAnsi" w:cstheme="minorHAnsi"/>
          <w:sz w:val="36"/>
          <w:szCs w:val="36"/>
        </w:rPr>
        <w:t>behavioural</w:t>
      </w:r>
      <w:r w:rsidRPr="00A23B1E">
        <w:rPr>
          <w:rFonts w:asciiTheme="minorHAnsi" w:hAnsiTheme="minorHAnsi" w:cstheme="minorHAnsi"/>
          <w:sz w:val="36"/>
          <w:szCs w:val="36"/>
        </w:rPr>
        <w:t xml:space="preserve"> as parts of the system, depicting the interactions of collection between various </w:t>
      </w:r>
      <w:r w:rsidRPr="00A23B1E">
        <w:rPr>
          <w:rFonts w:asciiTheme="minorHAnsi" w:hAnsiTheme="minorHAnsi" w:cstheme="minorHAnsi"/>
          <w:sz w:val="36"/>
          <w:szCs w:val="36"/>
        </w:rPr>
        <w:lastRenderedPageBreak/>
        <w:t>structural elements described in the user model and structural model view.</w:t>
      </w:r>
    </w:p>
    <w:p w14:paraId="3ED13114" w14:textId="77777777" w:rsidR="002D668F" w:rsidRPr="00A23B1E" w:rsidRDefault="002D668F" w:rsidP="002D668F">
      <w:pPr>
        <w:pStyle w:val="BodyTextIndent3"/>
        <w:spacing w:before="120" w:line="360" w:lineRule="auto"/>
        <w:ind w:left="0"/>
        <w:jc w:val="both"/>
        <w:rPr>
          <w:rFonts w:asciiTheme="minorHAnsi" w:hAnsiTheme="minorHAnsi" w:cstheme="minorHAnsi"/>
          <w:b/>
          <w:bCs/>
          <w:sz w:val="36"/>
          <w:szCs w:val="36"/>
        </w:rPr>
      </w:pPr>
      <w:r w:rsidRPr="00A23B1E">
        <w:rPr>
          <w:rFonts w:asciiTheme="minorHAnsi" w:hAnsiTheme="minorHAnsi" w:cstheme="minorHAnsi"/>
          <w:b/>
          <w:bCs/>
          <w:sz w:val="36"/>
          <w:szCs w:val="36"/>
        </w:rPr>
        <w:t>Implementation Model View</w:t>
      </w:r>
    </w:p>
    <w:p w14:paraId="7A54A6A0" w14:textId="77777777" w:rsidR="002D668F" w:rsidRPr="00A23B1E" w:rsidRDefault="002D668F" w:rsidP="002D668F">
      <w:pPr>
        <w:pStyle w:val="BodyTextIndent3"/>
        <w:numPr>
          <w:ilvl w:val="1"/>
          <w:numId w:val="10"/>
        </w:numPr>
        <w:tabs>
          <w:tab w:val="clear" w:pos="2520"/>
        </w:tabs>
        <w:spacing w:before="120" w:after="0" w:line="360" w:lineRule="auto"/>
        <w:ind w:left="1080" w:hanging="540"/>
        <w:jc w:val="both"/>
        <w:rPr>
          <w:rFonts w:asciiTheme="minorHAnsi" w:hAnsiTheme="minorHAnsi" w:cstheme="minorHAnsi"/>
          <w:sz w:val="36"/>
          <w:szCs w:val="36"/>
        </w:rPr>
      </w:pPr>
      <w:r w:rsidRPr="00A23B1E">
        <w:rPr>
          <w:rFonts w:asciiTheme="minorHAnsi" w:hAnsiTheme="minorHAnsi" w:cstheme="minorHAnsi"/>
          <w:sz w:val="36"/>
          <w:szCs w:val="36"/>
        </w:rPr>
        <w:t xml:space="preserve">In this the structural and </w:t>
      </w:r>
      <w:r w:rsidR="006613DF" w:rsidRPr="00A23B1E">
        <w:rPr>
          <w:rFonts w:asciiTheme="minorHAnsi" w:hAnsiTheme="minorHAnsi" w:cstheme="minorHAnsi"/>
          <w:sz w:val="36"/>
          <w:szCs w:val="36"/>
        </w:rPr>
        <w:t>behavioural</w:t>
      </w:r>
      <w:r w:rsidRPr="00A23B1E">
        <w:rPr>
          <w:rFonts w:asciiTheme="minorHAnsi" w:hAnsiTheme="minorHAnsi" w:cstheme="minorHAnsi"/>
          <w:sz w:val="36"/>
          <w:szCs w:val="36"/>
        </w:rPr>
        <w:t xml:space="preserve"> as parts of the system are represented as they are to be built.</w:t>
      </w:r>
    </w:p>
    <w:p w14:paraId="1C894A94" w14:textId="77777777" w:rsidR="002D668F" w:rsidRPr="00A23B1E" w:rsidRDefault="002D668F" w:rsidP="002D668F">
      <w:pPr>
        <w:pStyle w:val="BodyTextIndent3"/>
        <w:spacing w:before="120" w:line="360" w:lineRule="auto"/>
        <w:ind w:left="0"/>
        <w:jc w:val="both"/>
        <w:rPr>
          <w:rFonts w:asciiTheme="minorHAnsi" w:hAnsiTheme="minorHAnsi" w:cstheme="minorHAnsi"/>
          <w:b/>
          <w:bCs/>
          <w:sz w:val="36"/>
          <w:szCs w:val="36"/>
        </w:rPr>
      </w:pPr>
      <w:r w:rsidRPr="00A23B1E">
        <w:rPr>
          <w:rFonts w:asciiTheme="minorHAnsi" w:hAnsiTheme="minorHAnsi" w:cstheme="minorHAnsi"/>
          <w:b/>
          <w:bCs/>
          <w:sz w:val="36"/>
          <w:szCs w:val="36"/>
        </w:rPr>
        <w:t>Environmental Model View</w:t>
      </w:r>
    </w:p>
    <w:p w14:paraId="59FECC62" w14:textId="2F099399" w:rsidR="002D668F" w:rsidRPr="00A23B1E" w:rsidRDefault="002D668F" w:rsidP="002D668F">
      <w:pPr>
        <w:pStyle w:val="BodyTextIndent3"/>
        <w:spacing w:before="120" w:line="360" w:lineRule="auto"/>
        <w:ind w:left="0"/>
        <w:jc w:val="both"/>
        <w:rPr>
          <w:rFonts w:asciiTheme="minorHAnsi" w:hAnsiTheme="minorHAnsi" w:cstheme="minorHAnsi"/>
          <w:sz w:val="36"/>
          <w:szCs w:val="36"/>
        </w:rPr>
      </w:pPr>
      <w:r w:rsidRPr="00A23B1E">
        <w:rPr>
          <w:rFonts w:asciiTheme="minorHAnsi" w:hAnsiTheme="minorHAnsi" w:cstheme="minorHAnsi"/>
          <w:sz w:val="36"/>
          <w:szCs w:val="36"/>
        </w:rPr>
        <w:t xml:space="preserve">In </w:t>
      </w:r>
      <w:r w:rsidR="0082401D" w:rsidRPr="00A23B1E">
        <w:rPr>
          <w:rFonts w:asciiTheme="minorHAnsi" w:hAnsiTheme="minorHAnsi" w:cstheme="minorHAnsi"/>
          <w:sz w:val="36"/>
          <w:szCs w:val="36"/>
        </w:rPr>
        <w:t>these the structural and behavioural aspects of the environment</w:t>
      </w:r>
      <w:r w:rsidRPr="00A23B1E">
        <w:rPr>
          <w:rFonts w:asciiTheme="minorHAnsi" w:hAnsiTheme="minorHAnsi" w:cstheme="minorHAnsi"/>
          <w:sz w:val="36"/>
          <w:szCs w:val="36"/>
        </w:rPr>
        <w:t xml:space="preserve"> in which the system is to be implemented are represented.</w:t>
      </w:r>
    </w:p>
    <w:p w14:paraId="1EF3A36B" w14:textId="77777777" w:rsidR="002D668F" w:rsidRPr="00A23B1E" w:rsidRDefault="002D668F" w:rsidP="002D668F">
      <w:pPr>
        <w:pStyle w:val="BodyTextIndent3"/>
        <w:spacing w:before="120" w:line="360" w:lineRule="auto"/>
        <w:ind w:left="0"/>
        <w:rPr>
          <w:rFonts w:asciiTheme="minorHAnsi" w:hAnsiTheme="minorHAnsi" w:cstheme="minorHAnsi"/>
          <w:sz w:val="36"/>
          <w:szCs w:val="36"/>
        </w:rPr>
      </w:pPr>
      <w:r w:rsidRPr="00A23B1E">
        <w:rPr>
          <w:rFonts w:asciiTheme="minorHAnsi" w:hAnsiTheme="minorHAnsi" w:cstheme="minorHAnsi"/>
          <w:sz w:val="36"/>
          <w:szCs w:val="36"/>
        </w:rPr>
        <w:t>UML is specifically constructed through two different domains they are</w:t>
      </w:r>
    </w:p>
    <w:p w14:paraId="03D11538" w14:textId="77777777" w:rsidR="002D668F" w:rsidRPr="00A23B1E" w:rsidRDefault="002D668F" w:rsidP="002D668F">
      <w:pPr>
        <w:pStyle w:val="BodyTextIndent3"/>
        <w:numPr>
          <w:ilvl w:val="1"/>
          <w:numId w:val="10"/>
        </w:numPr>
        <w:tabs>
          <w:tab w:val="clear" w:pos="2520"/>
        </w:tabs>
        <w:spacing w:before="120" w:after="0" w:line="360" w:lineRule="auto"/>
        <w:ind w:left="1080" w:hanging="540"/>
        <w:rPr>
          <w:rFonts w:asciiTheme="minorHAnsi" w:hAnsiTheme="minorHAnsi" w:cstheme="minorHAnsi"/>
          <w:bCs/>
          <w:sz w:val="36"/>
          <w:szCs w:val="36"/>
        </w:rPr>
      </w:pPr>
      <w:r w:rsidRPr="00A23B1E">
        <w:rPr>
          <w:rFonts w:asciiTheme="minorHAnsi" w:hAnsiTheme="minorHAnsi" w:cstheme="minorHAnsi"/>
          <w:bCs/>
          <w:sz w:val="36"/>
          <w:szCs w:val="36"/>
        </w:rPr>
        <w:t xml:space="preserve">     UML Analysis </w:t>
      </w:r>
      <w:r w:rsidR="00142F8A" w:rsidRPr="00A23B1E">
        <w:rPr>
          <w:rFonts w:asciiTheme="minorHAnsi" w:hAnsiTheme="minorHAnsi" w:cstheme="minorHAnsi"/>
          <w:bCs/>
          <w:sz w:val="36"/>
          <w:szCs w:val="36"/>
        </w:rPr>
        <w:t>modelling</w:t>
      </w:r>
      <w:r w:rsidRPr="00A23B1E">
        <w:rPr>
          <w:rFonts w:asciiTheme="minorHAnsi" w:hAnsiTheme="minorHAnsi" w:cstheme="minorHAnsi"/>
          <w:bCs/>
          <w:sz w:val="36"/>
          <w:szCs w:val="36"/>
        </w:rPr>
        <w:t>, which focuses on the user model and structural model views of the system?</w:t>
      </w:r>
    </w:p>
    <w:p w14:paraId="0727B48D" w14:textId="675E734A" w:rsidR="00822E4C" w:rsidRPr="00A23B1E" w:rsidRDefault="002D668F" w:rsidP="00235B08">
      <w:pPr>
        <w:pStyle w:val="BodyTextIndent3"/>
        <w:numPr>
          <w:ilvl w:val="1"/>
          <w:numId w:val="10"/>
        </w:numPr>
        <w:tabs>
          <w:tab w:val="clear" w:pos="2520"/>
        </w:tabs>
        <w:spacing w:before="120" w:after="0" w:line="360" w:lineRule="auto"/>
        <w:ind w:left="1080" w:hanging="540"/>
        <w:rPr>
          <w:rFonts w:asciiTheme="minorHAnsi" w:hAnsiTheme="minorHAnsi" w:cstheme="minorHAnsi"/>
          <w:b/>
          <w:bCs/>
          <w:sz w:val="36"/>
          <w:szCs w:val="36"/>
        </w:rPr>
      </w:pPr>
      <w:r w:rsidRPr="00A23B1E">
        <w:rPr>
          <w:rFonts w:asciiTheme="minorHAnsi" w:hAnsiTheme="minorHAnsi" w:cstheme="minorHAnsi"/>
          <w:bCs/>
          <w:sz w:val="36"/>
          <w:szCs w:val="36"/>
        </w:rPr>
        <w:t xml:space="preserve">      UML design </w:t>
      </w:r>
      <w:r w:rsidR="00142F8A" w:rsidRPr="00A23B1E">
        <w:rPr>
          <w:rFonts w:asciiTheme="minorHAnsi" w:hAnsiTheme="minorHAnsi" w:cstheme="minorHAnsi"/>
          <w:bCs/>
          <w:sz w:val="36"/>
          <w:szCs w:val="36"/>
        </w:rPr>
        <w:t>modelling</w:t>
      </w:r>
      <w:r w:rsidRPr="00A23B1E">
        <w:rPr>
          <w:rFonts w:asciiTheme="minorHAnsi" w:hAnsiTheme="minorHAnsi" w:cstheme="minorHAnsi"/>
          <w:bCs/>
          <w:sz w:val="36"/>
          <w:szCs w:val="36"/>
        </w:rPr>
        <w:t xml:space="preserve">, which focuses on the </w:t>
      </w:r>
      <w:r w:rsidR="0082401D" w:rsidRPr="00A23B1E">
        <w:rPr>
          <w:rFonts w:asciiTheme="minorHAnsi" w:hAnsiTheme="minorHAnsi" w:cstheme="minorHAnsi"/>
          <w:bCs/>
          <w:sz w:val="36"/>
          <w:szCs w:val="36"/>
        </w:rPr>
        <w:t>behavioural modelling</w:t>
      </w:r>
      <w:r w:rsidRPr="00A23B1E">
        <w:rPr>
          <w:rFonts w:asciiTheme="minorHAnsi" w:hAnsiTheme="minorHAnsi" w:cstheme="minorHAnsi"/>
          <w:bCs/>
          <w:sz w:val="36"/>
          <w:szCs w:val="36"/>
        </w:rPr>
        <w:t xml:space="preserve">, implementation </w:t>
      </w:r>
      <w:r w:rsidR="00142F8A" w:rsidRPr="00A23B1E">
        <w:rPr>
          <w:rFonts w:asciiTheme="minorHAnsi" w:hAnsiTheme="minorHAnsi" w:cstheme="minorHAnsi"/>
          <w:bCs/>
          <w:sz w:val="36"/>
          <w:szCs w:val="36"/>
        </w:rPr>
        <w:t>modelling</w:t>
      </w:r>
      <w:r w:rsidRPr="00A23B1E">
        <w:rPr>
          <w:rFonts w:asciiTheme="minorHAnsi" w:hAnsiTheme="minorHAnsi" w:cstheme="minorHAnsi"/>
          <w:bCs/>
          <w:sz w:val="36"/>
          <w:szCs w:val="36"/>
        </w:rPr>
        <w:t xml:space="preserve"> and environmental model views</w:t>
      </w:r>
      <w:r w:rsidRPr="00A23B1E">
        <w:rPr>
          <w:rFonts w:asciiTheme="minorHAnsi" w:hAnsiTheme="minorHAnsi" w:cstheme="minorHAnsi"/>
          <w:b/>
          <w:bCs/>
          <w:sz w:val="36"/>
          <w:szCs w:val="36"/>
        </w:rPr>
        <w:t>.</w:t>
      </w:r>
    </w:p>
    <w:p w14:paraId="19464956" w14:textId="77777777" w:rsidR="00235B08" w:rsidRPr="00A23B1E" w:rsidRDefault="00235B08" w:rsidP="00235B08">
      <w:pPr>
        <w:pStyle w:val="BodyTextIndent3"/>
        <w:spacing w:before="120" w:after="0" w:line="360" w:lineRule="auto"/>
        <w:ind w:left="1080"/>
        <w:rPr>
          <w:rFonts w:asciiTheme="minorHAnsi" w:hAnsiTheme="minorHAnsi" w:cstheme="minorHAnsi"/>
          <w:b/>
          <w:bCs/>
          <w:sz w:val="28"/>
          <w:szCs w:val="28"/>
        </w:rPr>
      </w:pPr>
    </w:p>
    <w:p w14:paraId="38781FFD" w14:textId="1D701865" w:rsidR="00822E4C" w:rsidRDefault="00822E4C" w:rsidP="00822E4C">
      <w:pPr>
        <w:pStyle w:val="BodyTextIndent3"/>
        <w:spacing w:before="120" w:after="0" w:line="360" w:lineRule="auto"/>
        <w:rPr>
          <w:rFonts w:asciiTheme="minorHAnsi" w:hAnsiTheme="minorHAnsi" w:cstheme="minorHAnsi"/>
          <w:b/>
          <w:bCs/>
          <w:sz w:val="28"/>
          <w:szCs w:val="28"/>
        </w:rPr>
      </w:pPr>
    </w:p>
    <w:p w14:paraId="70649CED" w14:textId="5EE51FD0" w:rsidR="0082401D" w:rsidRDefault="0082401D" w:rsidP="00822E4C">
      <w:pPr>
        <w:pStyle w:val="BodyTextIndent3"/>
        <w:spacing w:before="120" w:after="0" w:line="360" w:lineRule="auto"/>
        <w:rPr>
          <w:rFonts w:asciiTheme="minorHAnsi" w:hAnsiTheme="minorHAnsi" w:cstheme="minorHAnsi"/>
          <w:b/>
          <w:bCs/>
          <w:sz w:val="28"/>
          <w:szCs w:val="28"/>
        </w:rPr>
      </w:pPr>
    </w:p>
    <w:p w14:paraId="1702682D" w14:textId="77777777" w:rsidR="0082401D" w:rsidRPr="00A23B1E" w:rsidRDefault="0082401D" w:rsidP="00822E4C">
      <w:pPr>
        <w:pStyle w:val="BodyTextIndent3"/>
        <w:spacing w:before="120" w:after="0" w:line="360" w:lineRule="auto"/>
        <w:rPr>
          <w:rFonts w:asciiTheme="minorHAnsi" w:hAnsiTheme="minorHAnsi" w:cstheme="minorHAnsi"/>
          <w:b/>
          <w:bCs/>
          <w:sz w:val="28"/>
          <w:szCs w:val="28"/>
        </w:rPr>
      </w:pPr>
    </w:p>
    <w:p w14:paraId="73700C24" w14:textId="77777777" w:rsidR="00142F8A" w:rsidRPr="00A23B1E" w:rsidRDefault="00142F8A" w:rsidP="00142F8A">
      <w:pPr>
        <w:pStyle w:val="Heading3"/>
        <w:spacing w:line="360" w:lineRule="auto"/>
        <w:rPr>
          <w:rFonts w:asciiTheme="minorHAnsi" w:hAnsiTheme="minorHAnsi" w:cstheme="minorHAnsi"/>
          <w:color w:val="000000" w:themeColor="text1"/>
          <w:sz w:val="36"/>
          <w:szCs w:val="36"/>
        </w:rPr>
      </w:pPr>
      <w:r w:rsidRPr="00A23B1E">
        <w:rPr>
          <w:rFonts w:asciiTheme="minorHAnsi" w:hAnsiTheme="minorHAnsi" w:cstheme="minorHAnsi"/>
          <w:color w:val="000000" w:themeColor="text1"/>
          <w:sz w:val="36"/>
          <w:szCs w:val="36"/>
        </w:rPr>
        <w:lastRenderedPageBreak/>
        <w:t xml:space="preserve">Use Case Diagrams </w:t>
      </w:r>
      <w:r w:rsidR="004F5CE3">
        <w:rPr>
          <w:rFonts w:asciiTheme="minorHAnsi" w:hAnsiTheme="minorHAnsi" w:cstheme="minorHAnsi"/>
          <w:color w:val="000000" w:themeColor="text1"/>
          <w:sz w:val="36"/>
          <w:szCs w:val="36"/>
        </w:rPr>
        <w:t>Employee</w:t>
      </w:r>
    </w:p>
    <w:p w14:paraId="2C8EBC1D" w14:textId="77777777" w:rsidR="00142F8A" w:rsidRDefault="00142F8A" w:rsidP="00142F8A"/>
    <w:p w14:paraId="7AD361E6" w14:textId="77777777" w:rsidR="00142F8A" w:rsidRDefault="00142F8A" w:rsidP="00142F8A"/>
    <w:p w14:paraId="1A5FABB1" w14:textId="77777777" w:rsidR="00142F8A" w:rsidRDefault="00142F8A" w:rsidP="00142F8A"/>
    <w:p w14:paraId="634A77F2" w14:textId="77777777" w:rsidR="00142F8A" w:rsidRPr="00F32543" w:rsidRDefault="00142F8A" w:rsidP="00142F8A"/>
    <w:p w14:paraId="3AE8662A" w14:textId="77777777" w:rsidR="00142F8A" w:rsidRPr="00795075" w:rsidRDefault="00142F8A" w:rsidP="00142F8A">
      <w:pPr>
        <w:rPr>
          <w:sz w:val="28"/>
          <w:szCs w:val="28"/>
        </w:rPr>
      </w:pPr>
    </w:p>
    <w:p w14:paraId="00A43EA4" w14:textId="77777777" w:rsidR="00142F8A" w:rsidRPr="00795075" w:rsidRDefault="00142F8A" w:rsidP="00142F8A">
      <w:pPr>
        <w:rPr>
          <w:sz w:val="28"/>
          <w:szCs w:val="28"/>
        </w:rPr>
      </w:pPr>
    </w:p>
    <w:p w14:paraId="3803C3D7" w14:textId="77777777" w:rsidR="00142F8A" w:rsidRPr="00795075" w:rsidRDefault="00000000" w:rsidP="00142F8A">
      <w:pPr>
        <w:rPr>
          <w:sz w:val="28"/>
          <w:szCs w:val="28"/>
        </w:rPr>
      </w:pPr>
      <w:r>
        <w:rPr>
          <w:rFonts w:cstheme="minorHAnsi"/>
          <w:noProof/>
          <w:sz w:val="36"/>
          <w:szCs w:val="36"/>
        </w:rPr>
        <w:pict w14:anchorId="1F3F1D60">
          <v:oval id="Oval 134" o:spid="_x0000_s1026" style="position:absolute;margin-left:315.6pt;margin-top:22.25pt;width:175.4pt;height:42.75pt;z-index:2516546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" fillcolor="white [3201]" strokecolor="black [3200]" strokeweight="2pt">
            <v:path arrowok="t"/>
            <v:textbox>
              <w:txbxContent>
                <w:p w14:paraId="7FD4D402" w14:textId="77777777" w:rsidR="00935059" w:rsidRPr="001A14BD" w:rsidRDefault="00935059" w:rsidP="00142F8A">
                  <w:pPr>
                    <w:jc w:val="center"/>
                    <w:rPr>
                      <w:sz w:val="28"/>
                      <w:szCs w:val="32"/>
                    </w:rPr>
                  </w:pPr>
                  <w:r>
                    <w:rPr>
                      <w:sz w:val="28"/>
                      <w:szCs w:val="32"/>
                    </w:rPr>
                    <w:t>Sign in</w:t>
                  </w:r>
                </w:p>
                <w:p w14:paraId="22D64504" w14:textId="77777777" w:rsidR="00935059" w:rsidRPr="001A14BD" w:rsidRDefault="00935059" w:rsidP="00142F8A">
                  <w:pPr>
                    <w:jc w:val="center"/>
                    <w:rPr>
                      <w:sz w:val="28"/>
                      <w:szCs w:val="32"/>
                    </w:rPr>
                  </w:pPr>
                </w:p>
              </w:txbxContent>
            </v:textbox>
          </v:oval>
        </w:pict>
      </w:r>
    </w:p>
    <w:p w14:paraId="037CD3AC" w14:textId="77777777" w:rsidR="00142F8A" w:rsidRPr="00795075" w:rsidRDefault="00000000" w:rsidP="00142F8A">
      <w:pPr>
        <w:rPr>
          <w:sz w:val="28"/>
          <w:szCs w:val="28"/>
        </w:rPr>
      </w:pPr>
      <w:r>
        <w:rPr>
          <w:noProof/>
        </w:rPr>
        <w:pict w14:anchorId="5356A87E">
          <v:shapetype id="_x0000_t32" coordsize="21600,21600" o:spt="32" o:oned="t" path="m,l21600,21600e" filled="f">
            <v:path arrowok="t" fillok="f" o:connecttype="none"/>
            <o:lock v:ext="edit" shapetype="t"/>
          </v:shapetype>
          <v:shape id="AutoShape 120" o:spid="_x0000_s1075" type="#_x0000_t32" style="position:absolute;margin-left:93.6pt;margin-top:15.55pt;width:222pt;height:131.35pt;flip:y;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">
            <v:stroke endarrow="block"/>
          </v:shape>
        </w:pict>
      </w:r>
      <w:r>
        <w:rPr>
          <w:noProof/>
          <w:sz w:val="28"/>
          <w:szCs w:val="28"/>
        </w:rPr>
        <w:pict w14:anchorId="3E8AC197">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36" o:spid="_x0000_s1074" type="#_x0000_t96" style="position:absolute;margin-left:17.15pt;margin-top:23.95pt;width:85.5pt;height:82.5pt;z-index:251648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" fillcolor="#4f81bd [3204]" strokecolor="#243f60 [1604]" strokeweight="2pt">
            <v:path arrowok="t"/>
          </v:shape>
        </w:pict>
      </w:r>
    </w:p>
    <w:p w14:paraId="66D10DC7" w14:textId="77777777" w:rsidR="00142F8A" w:rsidRPr="00795075" w:rsidRDefault="00142F8A" w:rsidP="00A3289C">
      <w:pPr>
        <w:ind w:left="284" w:firstLine="284"/>
        <w:rPr>
          <w:sz w:val="28"/>
          <w:szCs w:val="28"/>
        </w:rPr>
      </w:pPr>
    </w:p>
    <w:p w14:paraId="7D0A7025" w14:textId="77777777" w:rsidR="00142F8A" w:rsidRPr="00795075" w:rsidRDefault="00000000" w:rsidP="00142F8A">
      <w:pPr>
        <w:rPr>
          <w:sz w:val="28"/>
          <w:szCs w:val="28"/>
        </w:rPr>
      </w:pPr>
      <w:r>
        <w:rPr>
          <w:noProof/>
          <w:sz w:val="28"/>
          <w:szCs w:val="28"/>
        </w:rPr>
        <w:pict w14:anchorId="6C319332">
          <v:shape id="AutoShape 121" o:spid="_x0000_s1073" type="#_x0000_t32" style="position:absolute;margin-left:93.6pt;margin-top:26.25pt;width:209.55pt;height:64.4pt;flip:y;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">
            <v:stroke endarrow="block"/>
          </v:shape>
        </w:pict>
      </w:r>
      <w:r>
        <w:rPr>
          <w:noProof/>
          <w:sz w:val="24"/>
          <w:szCs w:val="24"/>
        </w:rPr>
        <w:pict w14:anchorId="44E8E118">
          <v:oval id="Oval 137" o:spid="_x0000_s1027" style="position:absolute;margin-left:303.15pt;margin-top:4.85pt;width:197.75pt;height:43.45pt;z-index:251655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" fillcolor="white [3201]" strokecolor="black [3200]" strokeweight="2pt">
            <v:path arrowok="t"/>
            <v:textbox>
              <w:txbxContent>
                <w:p w14:paraId="73B0091F" w14:textId="77777777" w:rsidR="00935059" w:rsidRPr="001A14BD" w:rsidRDefault="00935059" w:rsidP="00142F8A">
                  <w:pPr>
                    <w:jc w:val="center"/>
                    <w:rPr>
                      <w:sz w:val="32"/>
                      <w:szCs w:val="28"/>
                    </w:rPr>
                  </w:pPr>
                  <w:r w:rsidRPr="001A14BD">
                    <w:rPr>
                      <w:sz w:val="28"/>
                    </w:rPr>
                    <w:t>Dashboard</w:t>
                  </w:r>
                </w:p>
                <w:p w14:paraId="435AF002" w14:textId="77777777" w:rsidR="00935059" w:rsidRPr="00857BF4" w:rsidRDefault="00935059" w:rsidP="00142F8A">
                  <w:pPr>
                    <w:jc w:val="center"/>
                  </w:pPr>
                </w:p>
              </w:txbxContent>
            </v:textbox>
          </v:oval>
        </w:pict>
      </w:r>
    </w:p>
    <w:p w14:paraId="147D2804" w14:textId="77777777" w:rsidR="00142F8A" w:rsidRDefault="00000000" w:rsidP="00142F8A">
      <w:pPr>
        <w:rPr>
          <w:noProof/>
        </w:rPr>
      </w:pPr>
      <w:r>
        <w:rPr>
          <w:noProof/>
          <w:sz w:val="28"/>
          <w:szCs w:val="28"/>
        </w:rPr>
        <w:pict w14:anchorId="35104058">
          <v:line id="Straight Connector 148" o:spid="_x0000_s1072" style="position:absolute;z-index:251649536;visibility:visible;mso-wrap-distance-left:3.17497mm;mso-wrap-distance-right:3.17497mm" from="60.9pt,18.65pt" to="60.9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" strokecolor="black [3040]">
            <o:lock v:ext="edit" shapetype="f"/>
          </v:line>
        </w:pict>
      </w:r>
    </w:p>
    <w:p w14:paraId="2074DC93" w14:textId="77777777" w:rsidR="00142F8A" w:rsidRPr="00795075" w:rsidRDefault="00000000" w:rsidP="00142F8A">
      <w:pPr>
        <w:rPr>
          <w:sz w:val="28"/>
          <w:szCs w:val="28"/>
        </w:rPr>
      </w:pPr>
      <w:r>
        <w:rPr>
          <w:rFonts w:asciiTheme="majorHAnsi" w:hAnsiTheme="majorHAnsi" w:cstheme="majorBidi"/>
          <w:noProof/>
          <w:sz w:val="24"/>
          <w:szCs w:val="24"/>
        </w:rPr>
        <w:pict w14:anchorId="4B8135A7">
          <v:oval id="Oval 144" o:spid="_x0000_s1028" style="position:absolute;margin-left:309.65pt;margin-top:10.8pt;width:198pt;height:43.5pt;z-index:2516567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" fillcolor="white [3201]" strokecolor="black [3200]" strokeweight="2pt">
            <v:path arrowok="t"/>
            <v:textbox>
              <w:txbxContent>
                <w:p w14:paraId="7976FB16" w14:textId="77777777" w:rsidR="00935059" w:rsidRPr="004F5CE3" w:rsidRDefault="00935059" w:rsidP="00142F8A">
                  <w:pPr>
                    <w:jc w:val="center"/>
                    <w:rPr>
                      <w:sz w:val="28"/>
                      <w:lang w:val="en-IN"/>
                    </w:rPr>
                  </w:pPr>
                  <w:r>
                    <w:rPr>
                      <w:sz w:val="28"/>
                      <w:lang w:val="en-IN"/>
                    </w:rPr>
                    <w:t>Apply For Leave</w:t>
                  </w:r>
                </w:p>
              </w:txbxContent>
            </v:textbox>
          </v:oval>
        </w:pict>
      </w:r>
    </w:p>
    <w:p w14:paraId="3E3EB2F1" w14:textId="77777777" w:rsidR="00142F8A" w:rsidRDefault="00000000" w:rsidP="00142F8A">
      <w:pPr>
        <w:pStyle w:val="Heading3"/>
        <w:spacing w:line="360" w:lineRule="auto"/>
        <w:rPr>
          <w:rFonts w:ascii="Times New Roman" w:hAnsi="Times New Roman" w:cs="Times New Roman"/>
          <w:sz w:val="28"/>
          <w:szCs w:val="28"/>
        </w:rPr>
      </w:pPr>
      <w:r>
        <w:rPr>
          <w:noProof/>
          <w:sz w:val="28"/>
          <w:szCs w:val="28"/>
        </w:rPr>
        <w:pict w14:anchorId="36F41EA9">
          <v:shape id="AutoShape 126" o:spid="_x0000_s1071" type="#_x0000_t32" style="position:absolute;margin-left:84.6pt;margin-top:2.85pt;width:231pt;height:150.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">
            <v:stroke endarrow="block"/>
          </v:shape>
        </w:pict>
      </w:r>
      <w:r>
        <w:rPr>
          <w:noProof/>
          <w:sz w:val="28"/>
          <w:szCs w:val="28"/>
        </w:rPr>
        <w:pict w14:anchorId="4E490ED0">
          <v:shape id="AutoShape 180" o:spid="_x0000_s1070" type="#_x0000_t32" style="position:absolute;margin-left:84.6pt;margin-top:2.1pt;width:234.05pt;height:207.6pt;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">
            <v:stroke endarrow="block"/>
          </v:shape>
        </w:pict>
      </w:r>
      <w:r>
        <w:rPr>
          <w:noProof/>
          <w:sz w:val="28"/>
          <w:szCs w:val="28"/>
        </w:rPr>
        <w:pict w14:anchorId="63CA1E19">
          <v:shape id="AutoShape 122" o:spid="_x0000_s1069" type="#_x0000_t32" style="position:absolute;margin-left:91.25pt;margin-top:4.1pt;width:224.35pt;height:109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">
            <v:stroke endarrow="block"/>
          </v:shape>
        </w:pict>
      </w:r>
      <w:r>
        <w:rPr>
          <w:rFonts w:ascii="Times New Roman" w:hAnsi="Times New Roman" w:cs="Times New Roman"/>
          <w:noProof/>
          <w:sz w:val="28"/>
          <w:szCs w:val="28"/>
        </w:rPr>
        <w:pict w14:anchorId="5BF18B6F">
          <v:shape id="AutoShape 179" o:spid="_x0000_s1068" type="#_x0000_t32" style="position:absolute;margin-left:95.4pt;margin-top:5.9pt;width:222.65pt;height:44.8pt;z-index:25171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">
            <v:stroke endarrow="block"/>
          </v:shape>
        </w:pict>
      </w:r>
      <w:r>
        <w:rPr>
          <w:noProof/>
          <w:sz w:val="28"/>
          <w:szCs w:val="28"/>
        </w:rPr>
        <w:pict w14:anchorId="5C7EFFCF">
          <v:shape id="AutoShape 175" o:spid="_x0000_s1067" type="#_x0000_t32" style="position:absolute;margin-left:102.65pt;margin-top:2.85pt;width:207pt;height:3.05pt;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">
            <v:stroke endarrow="block"/>
          </v:shape>
        </w:pict>
      </w:r>
      <w:r>
        <w:rPr>
          <w:noProof/>
          <w:sz w:val="28"/>
          <w:szCs w:val="28"/>
        </w:rPr>
        <w:pict w14:anchorId="0F2883EA">
          <v:line id="Straight Connector 145" o:spid="_x0000_s1066" style="position:absolute;z-index:251652608;visibility:visible" from="60.9pt,2.1pt" to="95.4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" strokecolor="#4579b8 [3044]">
            <o:lock v:ext="edit" shapetype="f"/>
          </v:line>
        </w:pict>
      </w:r>
      <w:r>
        <w:rPr>
          <w:noProof/>
          <w:sz w:val="28"/>
          <w:szCs w:val="28"/>
        </w:rPr>
        <w:pict w14:anchorId="20596813">
          <v:line id="Straight Connector 146" o:spid="_x0000_s1065" style="position:absolute;flip:x;z-index:251651584;visibility:visible" from="26.4pt,2.85pt" to="58.6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" strokecolor="#4579b8 [3044]">
            <o:lock v:ext="edit" shapetype="f"/>
          </v:line>
        </w:pict>
      </w:r>
      <w:r>
        <w:rPr>
          <w:noProof/>
          <w:sz w:val="28"/>
          <w:szCs w:val="28"/>
        </w:rPr>
        <w:pict w14:anchorId="20FA5FFF">
          <v:line id="Straight Connector 147" o:spid="_x0000_s1064" style="position:absolute;flip:y;z-index:251650560;visibility:visible" from="26.4pt,2.1pt" to="11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" strokecolor="#4579b8 [3044]">
            <o:lock v:ext="edit" shapetype="f"/>
          </v:line>
        </w:pict>
      </w:r>
    </w:p>
    <w:p w14:paraId="0663A298" w14:textId="77777777" w:rsidR="00142F8A" w:rsidRDefault="00000000" w:rsidP="00142F8A">
      <w:pPr>
        <w:pStyle w:val="Heading3"/>
        <w:spacing w:line="360" w:lineRule="auto"/>
        <w:rPr>
          <w:rFonts w:ascii="Times New Roman" w:hAnsi="Times New Roman" w:cs="Times New Roman"/>
          <w:sz w:val="28"/>
          <w:szCs w:val="28"/>
        </w:rPr>
      </w:pPr>
      <w:r>
        <w:rPr>
          <w:rFonts w:ascii="Times New Roman" w:hAnsi="Times New Roman" w:cs="Times New Roman"/>
          <w:noProof/>
          <w:sz w:val="28"/>
          <w:szCs w:val="28"/>
        </w:rPr>
        <w:pict w14:anchorId="40416ADD">
          <v:oval id="_x0000_s1029" style="position:absolute;margin-left:313.8pt;margin-top:9.45pt;width:198pt;height:43.5pt;z-index:251717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" fillcolor="white [3201]" strokecolor="black [3200]" strokeweight="2pt">
            <v:path arrowok="t"/>
            <v:textbox>
              <w:txbxContent>
                <w:p w14:paraId="520E2C6F" w14:textId="77777777" w:rsidR="00935059" w:rsidRPr="00857BF4" w:rsidRDefault="00935059" w:rsidP="004F5CE3">
                  <w:pPr>
                    <w:jc w:val="center"/>
                    <w:rPr>
                      <w:sz w:val="28"/>
                    </w:rPr>
                  </w:pPr>
                  <w:r>
                    <w:rPr>
                      <w:sz w:val="28"/>
                    </w:rPr>
                    <w:t>View Leave History</w:t>
                  </w:r>
                </w:p>
              </w:txbxContent>
            </v:textbox>
          </v:oval>
        </w:pict>
      </w:r>
    </w:p>
    <w:p w14:paraId="376148EE" w14:textId="77777777" w:rsidR="00142F8A" w:rsidRDefault="00000000" w:rsidP="00142F8A">
      <w:pPr>
        <w:pStyle w:val="Heading3"/>
        <w:spacing w:line="360" w:lineRule="auto"/>
        <w:rPr>
          <w:rFonts w:ascii="Times New Roman" w:hAnsi="Times New Roman" w:cs="Times New Roman"/>
          <w:sz w:val="28"/>
          <w:szCs w:val="28"/>
        </w:rPr>
      </w:pPr>
      <w:r>
        <w:rPr>
          <w:rFonts w:ascii="Times New Roman" w:hAnsi="Times New Roman" w:cs="Times New Roman"/>
          <w:noProof/>
          <w:sz w:val="28"/>
          <w:szCs w:val="28"/>
        </w:rPr>
        <w:pict w14:anchorId="28AD8717">
          <v:oval id="_x0000_s1030" style="position:absolute;margin-left:311.4pt;margin-top:29.6pt;width:198pt;height:43.5pt;z-index:2517160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" fillcolor="white [3201]" strokecolor="black [3200]" strokeweight="2pt">
            <v:path arrowok="t"/>
            <v:textbox>
              <w:txbxContent>
                <w:p w14:paraId="0CB3D619" w14:textId="77777777" w:rsidR="00935059" w:rsidRPr="00857BF4" w:rsidRDefault="00935059" w:rsidP="004F5CE3">
                  <w:pPr>
                    <w:jc w:val="center"/>
                    <w:rPr>
                      <w:sz w:val="28"/>
                    </w:rPr>
                  </w:pPr>
                  <w:r>
                    <w:rPr>
                      <w:sz w:val="28"/>
                    </w:rPr>
                    <w:t>View Salary History</w:t>
                  </w:r>
                </w:p>
              </w:txbxContent>
            </v:textbox>
          </v:oval>
        </w:pict>
      </w:r>
    </w:p>
    <w:p w14:paraId="2A37B6A4" w14:textId="77777777" w:rsidR="00142F8A" w:rsidRDefault="00142F8A" w:rsidP="00142F8A">
      <w:pPr>
        <w:pStyle w:val="Heading3"/>
        <w:spacing w:line="360" w:lineRule="auto"/>
        <w:rPr>
          <w:rFonts w:ascii="Times New Roman" w:hAnsi="Times New Roman" w:cs="Times New Roman"/>
          <w:sz w:val="28"/>
          <w:szCs w:val="28"/>
        </w:rPr>
      </w:pPr>
    </w:p>
    <w:p w14:paraId="366685CC" w14:textId="77777777" w:rsidR="00142F8A" w:rsidRDefault="00000000" w:rsidP="00142F8A">
      <w:pPr>
        <w:pStyle w:val="Heading3"/>
        <w:spacing w:line="360" w:lineRule="auto"/>
        <w:rPr>
          <w:rFonts w:ascii="Times New Roman" w:hAnsi="Times New Roman" w:cs="Times New Roman"/>
          <w:sz w:val="28"/>
          <w:szCs w:val="28"/>
        </w:rPr>
      </w:pPr>
      <w:r>
        <w:rPr>
          <w:noProof/>
        </w:rPr>
        <w:pict w14:anchorId="242438ED">
          <v:oval id="Oval 138" o:spid="_x0000_s1031" style="position:absolute;margin-left:308.85pt;margin-top:15.3pt;width:192.05pt;height:41.4pt;z-index:2516587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" fillcolor="white [3201]" strokecolor="black [3200]" strokeweight="2pt">
            <v:path arrowok="t"/>
            <v:textbox>
              <w:txbxContent>
                <w:p w14:paraId="48F69298" w14:textId="77777777" w:rsidR="00935059" w:rsidRPr="007E0EC4" w:rsidRDefault="00935059" w:rsidP="00142F8A">
                  <w:pPr>
                    <w:jc w:val="center"/>
                    <w:rPr>
                      <w:sz w:val="28"/>
                    </w:rPr>
                  </w:pPr>
                  <w:r w:rsidRPr="007E0EC4">
                    <w:rPr>
                      <w:sz w:val="28"/>
                    </w:rPr>
                    <w:t>Update Own Profile</w:t>
                  </w:r>
                </w:p>
              </w:txbxContent>
            </v:textbox>
          </v:oval>
        </w:pict>
      </w:r>
    </w:p>
    <w:p w14:paraId="1627C33F" w14:textId="77777777" w:rsidR="00142F8A" w:rsidRDefault="00142F8A" w:rsidP="00142F8A">
      <w:pPr>
        <w:pStyle w:val="Heading3"/>
        <w:spacing w:line="360" w:lineRule="auto"/>
        <w:rPr>
          <w:rFonts w:ascii="Times New Roman" w:hAnsi="Times New Roman" w:cs="Times New Roman"/>
          <w:sz w:val="28"/>
          <w:szCs w:val="28"/>
        </w:rPr>
      </w:pPr>
    </w:p>
    <w:p w14:paraId="0E79FD17" w14:textId="77777777" w:rsidR="00142F8A" w:rsidRDefault="00000000" w:rsidP="00142F8A">
      <w:pPr>
        <w:pStyle w:val="Heading3"/>
        <w:spacing w:line="360" w:lineRule="auto"/>
        <w:rPr>
          <w:rFonts w:ascii="Times New Roman" w:hAnsi="Times New Roman" w:cs="Times New Roman"/>
          <w:sz w:val="28"/>
          <w:szCs w:val="28"/>
        </w:rPr>
      </w:pPr>
      <w:r>
        <w:rPr>
          <w:rFonts w:ascii="Times New Roman" w:hAnsi="Times New Roman" w:cs="Times New Roman"/>
          <w:noProof/>
          <w:sz w:val="28"/>
          <w:szCs w:val="28"/>
        </w:rPr>
        <w:pict w14:anchorId="1CA89F16">
          <v:oval id="_x0000_s1032" style="position:absolute;margin-left:309.65pt;margin-top:1.05pt;width:192.05pt;height:41.4pt;z-index:2517140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" fillcolor="white [3201]" strokecolor="black [3200]" strokeweight="2pt">
            <v:path arrowok="t"/>
            <v:textbox>
              <w:txbxContent>
                <w:p w14:paraId="04ECB1BC" w14:textId="77777777" w:rsidR="00935059" w:rsidRPr="00642329" w:rsidRDefault="00935059" w:rsidP="00642329">
                  <w:pPr>
                    <w:jc w:val="center"/>
                    <w:rPr>
                      <w:sz w:val="28"/>
                      <w:lang w:val="en-IN"/>
                    </w:rPr>
                  </w:pPr>
                  <w:r>
                    <w:rPr>
                      <w:sz w:val="28"/>
                      <w:lang w:val="en-IN"/>
                    </w:rPr>
                    <w:t>Change Password</w:t>
                  </w:r>
                </w:p>
              </w:txbxContent>
            </v:textbox>
          </v:oval>
        </w:pict>
      </w:r>
    </w:p>
    <w:p w14:paraId="78EF0D7B" w14:textId="77777777" w:rsidR="00142F8A" w:rsidRDefault="00142F8A" w:rsidP="00142F8A"/>
    <w:p w14:paraId="05E51562" w14:textId="77777777" w:rsidR="0099451F" w:rsidRDefault="0099451F" w:rsidP="00136292">
      <w:pPr>
        <w:jc w:val="center"/>
        <w:rPr>
          <w:rFonts w:ascii="Arial Black" w:hAnsi="Arial Black" w:cs="Arial"/>
          <w:sz w:val="40"/>
          <w:lang w:val="en-IN"/>
        </w:rPr>
      </w:pPr>
    </w:p>
    <w:p w14:paraId="70A04A1C" w14:textId="77777777" w:rsidR="0099451F" w:rsidRPr="00C51451" w:rsidRDefault="00000000" w:rsidP="0099451F">
      <w:pPr>
        <w:pStyle w:val="Heading3"/>
        <w:spacing w:line="360" w:lineRule="auto"/>
        <w:rPr>
          <w:rFonts w:ascii="Times New Roman" w:hAnsi="Times New Roman" w:cs="Times New Roman"/>
          <w:color w:val="000000" w:themeColor="text1"/>
          <w:sz w:val="28"/>
          <w:szCs w:val="28"/>
        </w:rPr>
      </w:pPr>
      <w:r>
        <w:rPr>
          <w:noProof/>
        </w:rPr>
        <w:lastRenderedPageBreak/>
        <w:pict w14:anchorId="0BEBD14F">
          <v:shape id="AutoShape 145" o:spid="_x0000_s1063" type="#_x0000_t32" style="position:absolute;margin-left:93.45pt;margin-top:29.5pt;width:232.4pt;height:342.05pt;flip:y;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">
            <v:stroke endarrow="block"/>
          </v:shape>
        </w:pict>
      </w:r>
      <w:r>
        <w:rPr>
          <w:noProof/>
          <w:color w:val="000000" w:themeColor="text1"/>
        </w:rPr>
        <w:pict w14:anchorId="70C96DA8">
          <v:oval id="Oval 132" o:spid="_x0000_s1033" style="position:absolute;margin-left:326.75pt;margin-top:10.85pt;width:194.55pt;height:37.45pt;z-index:251679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" fillcolor="white [3201]" strokecolor="black [3200]" strokeweight="2pt">
            <v:path arrowok="t"/>
            <v:textbox>
              <w:txbxContent>
                <w:p w14:paraId="3428EA8B" w14:textId="77777777" w:rsidR="00935059" w:rsidRPr="00242653" w:rsidRDefault="00935059" w:rsidP="0099451F">
                  <w:pPr>
                    <w:jc w:val="center"/>
                    <w:rPr>
                      <w:rFonts w:cstheme="minorHAnsi"/>
                      <w:sz w:val="28"/>
                    </w:rPr>
                  </w:pPr>
                  <w:r>
                    <w:rPr>
                      <w:rFonts w:cstheme="minorHAnsi"/>
                      <w:sz w:val="28"/>
                    </w:rPr>
                    <w:t>Sign in</w:t>
                  </w:r>
                </w:p>
              </w:txbxContent>
            </v:textbox>
          </v:oval>
        </w:pict>
      </w:r>
      <w:r w:rsidR="0099451F" w:rsidRPr="00C51451">
        <w:rPr>
          <w:rFonts w:ascii="Times New Roman" w:hAnsi="Times New Roman" w:cs="Times New Roman"/>
          <w:color w:val="000000" w:themeColor="text1"/>
          <w:sz w:val="28"/>
          <w:szCs w:val="28"/>
        </w:rPr>
        <w:t xml:space="preserve">Use Case Diagrams </w:t>
      </w:r>
      <w:r w:rsidR="0099451F">
        <w:rPr>
          <w:rFonts w:ascii="Times New Roman" w:hAnsi="Times New Roman" w:cs="Times New Roman"/>
          <w:color w:val="000000" w:themeColor="text1"/>
          <w:sz w:val="28"/>
          <w:szCs w:val="28"/>
        </w:rPr>
        <w:t>Admin</w:t>
      </w:r>
    </w:p>
    <w:p w14:paraId="5047F8F3" w14:textId="77777777" w:rsidR="0099451F" w:rsidRDefault="00000000" w:rsidP="0099451F">
      <w:r>
        <w:rPr>
          <w:noProof/>
        </w:rPr>
        <w:pict w14:anchorId="7A80BB71">
          <v:oval id="_x0000_s1034" style="position:absolute;margin-left:315.45pt;margin-top:22.05pt;width:198pt;height:42.75pt;z-index:251680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" fillcolor="white [3201]" strokecolor="black [3200]" strokeweight="2pt">
            <v:path arrowok="t"/>
            <v:textbox>
              <w:txbxContent>
                <w:p w14:paraId="3564C0E8" w14:textId="77777777" w:rsidR="00935059" w:rsidRPr="001A14BD" w:rsidRDefault="00935059" w:rsidP="0099451F">
                  <w:pPr>
                    <w:jc w:val="center"/>
                    <w:rPr>
                      <w:sz w:val="28"/>
                      <w:szCs w:val="32"/>
                    </w:rPr>
                  </w:pPr>
                  <w:r>
                    <w:rPr>
                      <w:sz w:val="28"/>
                      <w:szCs w:val="32"/>
                    </w:rPr>
                    <w:t>Dashboard</w:t>
                  </w:r>
                </w:p>
                <w:p w14:paraId="75495101" w14:textId="77777777" w:rsidR="00935059" w:rsidRPr="001A14BD" w:rsidRDefault="00935059" w:rsidP="0099451F">
                  <w:pPr>
                    <w:jc w:val="center"/>
                    <w:rPr>
                      <w:sz w:val="28"/>
                      <w:szCs w:val="32"/>
                    </w:rPr>
                  </w:pPr>
                </w:p>
              </w:txbxContent>
            </v:textbox>
          </v:oval>
        </w:pict>
      </w:r>
    </w:p>
    <w:p w14:paraId="742667F4" w14:textId="77777777" w:rsidR="0099451F" w:rsidRDefault="00000000" w:rsidP="0099451F">
      <w:r>
        <w:rPr>
          <w:noProof/>
          <w:sz w:val="28"/>
          <w:szCs w:val="28"/>
        </w:rPr>
        <w:pict w14:anchorId="37A3D02B">
          <v:shape id="AutoShape 146" o:spid="_x0000_s1062" type="#_x0000_t32" style="position:absolute;margin-left:96.6pt;margin-top:24.3pt;width:225.45pt;height:287.9pt;flip:y;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">
            <v:stroke endarrow="block"/>
          </v:shape>
        </w:pict>
      </w:r>
    </w:p>
    <w:p w14:paraId="006EE824" w14:textId="77777777" w:rsidR="0099451F" w:rsidRDefault="0099451F" w:rsidP="0099451F"/>
    <w:p w14:paraId="39CC6127" w14:textId="77777777" w:rsidR="0099451F" w:rsidRPr="00F32543" w:rsidRDefault="00000000" w:rsidP="0099451F">
      <w:r>
        <w:rPr>
          <w:noProof/>
          <w:sz w:val="24"/>
          <w:szCs w:val="24"/>
        </w:rPr>
        <w:pict w14:anchorId="2275CDAD">
          <v:oval id="_x0000_s1035" style="position:absolute;margin-left:302.4pt;margin-top:11.45pt;width:225pt;height:58.4pt;z-index:251681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" fillcolor="white [3201]" strokecolor="black [3200]" strokeweight="2pt">
            <v:path arrowok="t"/>
            <v:textbox>
              <w:txbxContent>
                <w:p w14:paraId="08EAF36D" w14:textId="77777777" w:rsidR="00935059" w:rsidRPr="00B64B29" w:rsidRDefault="00935059" w:rsidP="0099451F">
                  <w:pPr>
                    <w:jc w:val="center"/>
                    <w:rPr>
                      <w:sz w:val="28"/>
                      <w:szCs w:val="28"/>
                      <w:lang w:val="en-IN"/>
                    </w:rPr>
                  </w:pPr>
                  <w:r>
                    <w:rPr>
                      <w:sz w:val="28"/>
                      <w:szCs w:val="28"/>
                      <w:lang w:val="en-IN"/>
                    </w:rPr>
                    <w:t xml:space="preserve">Manage </w:t>
                  </w:r>
                  <w:proofErr w:type="gramStart"/>
                  <w:r>
                    <w:rPr>
                      <w:sz w:val="28"/>
                      <w:szCs w:val="28"/>
                      <w:lang w:val="en-IN"/>
                    </w:rPr>
                    <w:t>Department(</w:t>
                  </w:r>
                  <w:proofErr w:type="gramEnd"/>
                  <w:r>
                    <w:rPr>
                      <w:sz w:val="28"/>
                      <w:szCs w:val="28"/>
                      <w:lang w:val="en-IN"/>
                    </w:rPr>
                    <w:t>Add/Update/Del)</w:t>
                  </w:r>
                </w:p>
              </w:txbxContent>
            </v:textbox>
          </v:oval>
        </w:pict>
      </w:r>
    </w:p>
    <w:p w14:paraId="70B7F839" w14:textId="77777777" w:rsidR="0099451F" w:rsidRPr="00795075" w:rsidRDefault="00000000" w:rsidP="0099451F">
      <w:pPr>
        <w:rPr>
          <w:sz w:val="28"/>
          <w:szCs w:val="28"/>
        </w:rPr>
      </w:pPr>
      <w:r>
        <w:rPr>
          <w:noProof/>
          <w:sz w:val="28"/>
          <w:szCs w:val="28"/>
        </w:rPr>
        <w:pict w14:anchorId="1C602756">
          <v:shape id="AutoShape 147" o:spid="_x0000_s1061" type="#_x0000_t32" style="position:absolute;margin-left:96.6pt;margin-top:14.7pt;width:208.5pt;height:224.2pt;flip:y;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">
            <v:stroke endarrow="block"/>
          </v:shape>
        </w:pict>
      </w:r>
    </w:p>
    <w:p w14:paraId="5CBA8CF4" w14:textId="77777777" w:rsidR="0099451F" w:rsidRPr="00795075" w:rsidRDefault="0099451F" w:rsidP="0099451F">
      <w:pPr>
        <w:rPr>
          <w:sz w:val="28"/>
          <w:szCs w:val="28"/>
        </w:rPr>
      </w:pPr>
    </w:p>
    <w:p w14:paraId="7BBE5C5B" w14:textId="77777777" w:rsidR="0099451F" w:rsidRPr="00795075" w:rsidRDefault="00000000" w:rsidP="0099451F">
      <w:pPr>
        <w:rPr>
          <w:sz w:val="28"/>
          <w:szCs w:val="28"/>
        </w:rPr>
      </w:pPr>
      <w:r>
        <w:rPr>
          <w:rFonts w:asciiTheme="majorHAnsi" w:hAnsiTheme="majorHAnsi" w:cstheme="majorBidi"/>
          <w:noProof/>
          <w:sz w:val="24"/>
          <w:szCs w:val="24"/>
        </w:rPr>
        <w:pict w14:anchorId="2FD1DEA4">
          <v:oval id="_x0000_s1036" style="position:absolute;margin-left:302.4pt;margin-top:.5pt;width:229.2pt;height:73.55pt;z-index:2516823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" fillcolor="white [3201]" strokecolor="black [3200]" strokeweight="2pt">
            <v:path arrowok="t"/>
            <v:textbox>
              <w:txbxContent>
                <w:p w14:paraId="07CBCF54" w14:textId="51C10BCB" w:rsidR="00935059" w:rsidRPr="00B64B29" w:rsidRDefault="00935059" w:rsidP="0099451F">
                  <w:pPr>
                    <w:jc w:val="center"/>
                    <w:rPr>
                      <w:sz w:val="28"/>
                      <w:lang w:val="en-IN"/>
                    </w:rPr>
                  </w:pPr>
                  <w:r>
                    <w:rPr>
                      <w:sz w:val="28"/>
                      <w:lang w:val="en-IN"/>
                    </w:rPr>
                    <w:t xml:space="preserve">Manage Leave </w:t>
                  </w:r>
                  <w:r w:rsidR="0082401D">
                    <w:rPr>
                      <w:sz w:val="28"/>
                      <w:lang w:val="en-IN"/>
                    </w:rPr>
                    <w:t>Type (</w:t>
                  </w:r>
                  <w:r>
                    <w:rPr>
                      <w:sz w:val="28"/>
                      <w:lang w:val="en-IN"/>
                    </w:rPr>
                    <w:t>Add/Update/Del</w:t>
                  </w:r>
                </w:p>
              </w:txbxContent>
            </v:textbox>
          </v:oval>
        </w:pict>
      </w:r>
    </w:p>
    <w:p w14:paraId="50EA0897" w14:textId="77777777" w:rsidR="0099451F" w:rsidRPr="00795075" w:rsidRDefault="00000000" w:rsidP="0099451F">
      <w:pPr>
        <w:rPr>
          <w:sz w:val="28"/>
          <w:szCs w:val="28"/>
        </w:rPr>
      </w:pPr>
      <w:r>
        <w:rPr>
          <w:rFonts w:asciiTheme="majorHAnsi" w:hAnsiTheme="majorHAnsi" w:cstheme="majorBidi"/>
          <w:noProof/>
          <w:sz w:val="24"/>
          <w:szCs w:val="24"/>
        </w:rPr>
        <w:pict w14:anchorId="21570F99">
          <v:shape id="AutoShape 148" o:spid="_x0000_s1060" type="#_x0000_t32" style="position:absolute;margin-left:96.6pt;margin-top:10.35pt;width:208.5pt;height:136.55pt;flip:y;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">
            <v:stroke endarrow="block"/>
          </v:shape>
        </w:pict>
      </w:r>
    </w:p>
    <w:p w14:paraId="3D587AAC" w14:textId="77777777" w:rsidR="0099451F" w:rsidRPr="00795075" w:rsidRDefault="00000000" w:rsidP="0099451F">
      <w:pPr>
        <w:rPr>
          <w:sz w:val="28"/>
          <w:szCs w:val="28"/>
        </w:rPr>
      </w:pPr>
      <w:r>
        <w:rPr>
          <w:rFonts w:asciiTheme="majorHAnsi" w:hAnsiTheme="majorHAnsi" w:cstheme="majorBidi"/>
          <w:noProof/>
          <w:sz w:val="24"/>
          <w:szCs w:val="24"/>
        </w:rPr>
        <w:pict w14:anchorId="23FE2824">
          <v:oval id="Oval 139" o:spid="_x0000_s1037" style="position:absolute;margin-left:316.8pt;margin-top:24pt;width:198pt;height:57.7pt;z-index:2516833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" fillcolor="white [3201]" strokecolor="black [3200]" strokeweight="2pt">
            <v:path arrowok="t"/>
            <v:textbox>
              <w:txbxContent>
                <w:p w14:paraId="3A02E59D" w14:textId="77777777" w:rsidR="00935059" w:rsidRDefault="00935059" w:rsidP="0099451F">
                  <w:pPr>
                    <w:jc w:val="center"/>
                    <w:rPr>
                      <w:sz w:val="28"/>
                    </w:rPr>
                  </w:pPr>
                  <w:r>
                    <w:rPr>
                      <w:sz w:val="28"/>
                    </w:rPr>
                    <w:t>Manage Employee (Add/Update/Del)</w:t>
                  </w:r>
                </w:p>
                <w:p w14:paraId="1C2F8451" w14:textId="77777777" w:rsidR="00935059" w:rsidRPr="00857BF4" w:rsidRDefault="00935059" w:rsidP="0099451F">
                  <w:pPr>
                    <w:jc w:val="center"/>
                    <w:rPr>
                      <w:sz w:val="28"/>
                    </w:rPr>
                  </w:pPr>
                  <w:r>
                    <w:rPr>
                      <w:sz w:val="28"/>
                    </w:rPr>
                    <w:t>()</w:t>
                  </w:r>
                </w:p>
                <w:p w14:paraId="65F3C774" w14:textId="77777777" w:rsidR="00935059" w:rsidRPr="00242653" w:rsidRDefault="00935059" w:rsidP="0099451F"/>
              </w:txbxContent>
            </v:textbox>
          </v:oval>
        </w:pict>
      </w:r>
      <w:r>
        <w:rPr>
          <w:noProof/>
          <w:sz w:val="28"/>
          <w:szCs w:val="28"/>
        </w:rPr>
        <w:pict w14:anchorId="6856B276">
          <v:shape id="_x0000_s1059" type="#_x0000_t96" style="position:absolute;margin-left:16.85pt;margin-top:1pt;width:85.5pt;height:82.5pt;z-index:25167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" fillcolor="#4f81bd [3204]" strokecolor="#243f60 [1604]" strokeweight="2pt">
            <v:path arrowok="t"/>
          </v:shape>
        </w:pict>
      </w:r>
    </w:p>
    <w:p w14:paraId="0666EEF5" w14:textId="77777777" w:rsidR="0099451F" w:rsidRPr="00795075" w:rsidRDefault="00000000" w:rsidP="0099451F">
      <w:pPr>
        <w:rPr>
          <w:sz w:val="28"/>
          <w:szCs w:val="28"/>
        </w:rPr>
      </w:pPr>
      <w:r>
        <w:rPr>
          <w:rFonts w:asciiTheme="majorHAnsi" w:hAnsiTheme="majorHAnsi" w:cstheme="majorBidi"/>
          <w:noProof/>
          <w:sz w:val="28"/>
          <w:szCs w:val="28"/>
        </w:rPr>
        <w:pict w14:anchorId="61093A59">
          <v:shape id="AutoShape 149" o:spid="_x0000_s1058" type="#_x0000_t32" style="position:absolute;margin-left:96.6pt;margin-top:19.05pt;width:224.85pt;height:68.55pt;flip:y;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">
            <v:stroke endarrow="block"/>
          </v:shape>
        </w:pict>
      </w:r>
    </w:p>
    <w:p w14:paraId="35E9D1A5" w14:textId="77777777" w:rsidR="0099451F" w:rsidRDefault="0099451F" w:rsidP="0099451F">
      <w:pPr>
        <w:rPr>
          <w:noProof/>
        </w:rPr>
      </w:pPr>
    </w:p>
    <w:p w14:paraId="661C79F6" w14:textId="77777777" w:rsidR="0099451F" w:rsidRPr="00795075" w:rsidRDefault="00000000" w:rsidP="0099451F">
      <w:pPr>
        <w:rPr>
          <w:sz w:val="28"/>
          <w:szCs w:val="28"/>
        </w:rPr>
      </w:pPr>
      <w:r>
        <w:rPr>
          <w:noProof/>
          <w:sz w:val="28"/>
          <w:szCs w:val="28"/>
        </w:rPr>
        <w:pict w14:anchorId="3A104E3C">
          <v:oval id="_x0000_s1038" style="position:absolute;margin-left:305.1pt;margin-top:3.75pt;width:221.4pt;height:57.1pt;z-index:2516864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" fillcolor="white [3201]" strokecolor="black [3200]" strokeweight="2pt">
            <v:path arrowok="t"/>
            <v:textbox>
              <w:txbxContent>
                <w:p w14:paraId="73BD6046" w14:textId="0912F397" w:rsidR="00935059" w:rsidRDefault="0082401D" w:rsidP="00642329">
                  <w:pPr>
                    <w:jc w:val="center"/>
                    <w:rPr>
                      <w:sz w:val="28"/>
                    </w:rPr>
                  </w:pPr>
                  <w:r>
                    <w:rPr>
                      <w:sz w:val="28"/>
                      <w:lang w:val="en-IN"/>
                    </w:rPr>
                    <w:t xml:space="preserve">Manage </w:t>
                  </w:r>
                  <w:proofErr w:type="gramStart"/>
                  <w:r>
                    <w:rPr>
                      <w:sz w:val="28"/>
                      <w:lang w:val="en-IN"/>
                    </w:rPr>
                    <w:t>Salary</w:t>
                  </w:r>
                  <w:r w:rsidR="00935059">
                    <w:rPr>
                      <w:sz w:val="28"/>
                    </w:rPr>
                    <w:t>(</w:t>
                  </w:r>
                  <w:proofErr w:type="gramEnd"/>
                  <w:r w:rsidR="00935059">
                    <w:rPr>
                      <w:sz w:val="28"/>
                    </w:rPr>
                    <w:t>Add/Update/Del)</w:t>
                  </w:r>
                </w:p>
                <w:p w14:paraId="432340C9" w14:textId="77777777" w:rsidR="00935059" w:rsidRPr="00142F8A" w:rsidRDefault="00935059" w:rsidP="0099451F">
                  <w:pPr>
                    <w:jc w:val="center"/>
                    <w:rPr>
                      <w:sz w:val="28"/>
                      <w:lang w:val="en-IN"/>
                    </w:rPr>
                  </w:pPr>
                </w:p>
                <w:p w14:paraId="3A793377" w14:textId="77777777" w:rsidR="00935059" w:rsidRPr="00242653" w:rsidRDefault="00935059" w:rsidP="0099451F"/>
              </w:txbxContent>
            </v:textbox>
          </v:oval>
        </w:pict>
      </w:r>
      <w:r>
        <w:rPr>
          <w:noProof/>
          <w:sz w:val="28"/>
          <w:szCs w:val="28"/>
        </w:rPr>
        <w:pict w14:anchorId="1E962ED6">
          <v:line id="_x0000_s1057" style="position:absolute;z-index:251675136;visibility:visible;mso-wrap-distance-left:3.17497mm;mso-wrap-distance-right:3.17497mm" from="56.25pt,3.75pt" to="5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" strokecolor="black [3040]">
            <o:lock v:ext="edit" shapetype="f"/>
          </v:line>
        </w:pict>
      </w:r>
    </w:p>
    <w:p w14:paraId="6D7FB618" w14:textId="77777777" w:rsidR="0099451F" w:rsidRDefault="00000000" w:rsidP="0099451F">
      <w:pPr>
        <w:pStyle w:val="Heading3"/>
        <w:spacing w:line="360" w:lineRule="auto"/>
        <w:rPr>
          <w:rFonts w:ascii="Times New Roman" w:hAnsi="Times New Roman" w:cs="Times New Roman"/>
          <w:sz w:val="28"/>
          <w:szCs w:val="28"/>
        </w:rPr>
      </w:pPr>
      <w:r>
        <w:rPr>
          <w:rFonts w:ascii="Times New Roman" w:hAnsi="Times New Roman" w:cs="Times New Roman"/>
          <w:noProof/>
          <w:sz w:val="28"/>
          <w:szCs w:val="28"/>
        </w:rPr>
        <w:pict w14:anchorId="028F95D2">
          <v:shape id="AutoShape 165" o:spid="_x0000_s1056" type="#_x0000_t32" style="position:absolute;margin-left:93.6pt;margin-top:5.85pt;width:231.05pt;height:105.25pt;z-index:25170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">
            <v:stroke endarrow="block"/>
          </v:shape>
        </w:pict>
      </w:r>
      <w:r>
        <w:rPr>
          <w:noProof/>
          <w:sz w:val="28"/>
          <w:szCs w:val="28"/>
        </w:rPr>
        <w:pict w14:anchorId="5973571B">
          <v:shape id="AutoShape 150" o:spid="_x0000_s1055" type="#_x0000_t32" style="position:absolute;margin-left:96.6pt;margin-top:2.85pt;width:231.3pt;height:164.65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">
            <v:stroke endarrow="block"/>
          </v:shape>
        </w:pict>
      </w:r>
      <w:r>
        <w:rPr>
          <w:noProof/>
          <w:sz w:val="28"/>
          <w:szCs w:val="28"/>
        </w:rPr>
        <w:pict w14:anchorId="38E17B08">
          <v:shape id="AutoShape 151" o:spid="_x0000_s1054" type="#_x0000_t32" style="position:absolute;margin-left:96.6pt;margin-top:2.85pt;width:243.85pt;height:221.25pt;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">
            <v:stroke endarrow="block"/>
          </v:shape>
        </w:pict>
      </w:r>
      <w:r>
        <w:rPr>
          <w:noProof/>
          <w:sz w:val="28"/>
          <w:szCs w:val="28"/>
        </w:rPr>
        <w:pict w14:anchorId="3D39B2AE">
          <v:shape id="AutoShape 152" o:spid="_x0000_s1053" type="#_x0000_t32" style="position:absolute;margin-left:96.6pt;margin-top:2.85pt;width:234.6pt;height:272.6pt;z-index:25169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">
            <v:stroke endarrow="block"/>
          </v:shape>
        </w:pict>
      </w:r>
      <w:r>
        <w:rPr>
          <w:noProof/>
          <w:sz w:val="28"/>
          <w:szCs w:val="28"/>
        </w:rPr>
        <w:pict w14:anchorId="69888FB4">
          <v:shape id="AutoShape 163" o:spid="_x0000_s1052" type="#_x0000_t32" style="position:absolute;margin-left:96.6pt;margin-top:2.85pt;width:208.5pt;height:3pt;flip:y;z-index:25170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">
            <v:stroke endarrow="block"/>
          </v:shape>
        </w:pict>
      </w:r>
      <w:r>
        <w:rPr>
          <w:rFonts w:ascii="Times New Roman" w:hAnsi="Times New Roman" w:cs="Times New Roman"/>
          <w:noProof/>
          <w:sz w:val="28"/>
          <w:szCs w:val="28"/>
        </w:rPr>
        <w:pict w14:anchorId="36FDEC12">
          <v:shape id="AutoShape 172" o:spid="_x0000_s1051" type="#_x0000_t32" style="position:absolute;margin-left:102.35pt;margin-top:3.6pt;width:191.05pt;height:62.75pt;z-index:25171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">
            <v:stroke endarrow="block"/>
          </v:shape>
        </w:pict>
      </w:r>
      <w:r>
        <w:rPr>
          <w:noProof/>
          <w:sz w:val="28"/>
          <w:szCs w:val="28"/>
        </w:rPr>
        <w:pict w14:anchorId="465635CC">
          <v:line id="_x0000_s1050" style="position:absolute;z-index:251678208;visibility:visible" from="56.25pt,5.85pt" to="85.5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" strokecolor="#4579b8 [3044]">
            <o:lock v:ext="edit" shapetype="f"/>
          </v:line>
        </w:pict>
      </w:r>
      <w:r>
        <w:rPr>
          <w:noProof/>
          <w:sz w:val="28"/>
          <w:szCs w:val="28"/>
        </w:rPr>
        <w:pict w14:anchorId="745AA2FB">
          <v:line id="_x0000_s1049" style="position:absolute;flip:x;z-index:251677184;visibility:visible" from="24pt,6.75pt" to="56.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" strokecolor="#4579b8 [3044]">
            <o:lock v:ext="edit" shapetype="f"/>
          </v:line>
        </w:pict>
      </w:r>
      <w:r>
        <w:rPr>
          <w:noProof/>
          <w:sz w:val="28"/>
          <w:szCs w:val="28"/>
        </w:rPr>
        <w:pict w14:anchorId="542B6926">
          <v:line id="_x0000_s1048" style="position:absolute;flip:y;z-index:251676160;visibility:visible" from="16.85pt,2.85pt" to="102.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" strokecolor="#4579b8 [3044]">
            <o:lock v:ext="edit" shapetype="f"/>
          </v:line>
        </w:pict>
      </w:r>
    </w:p>
    <w:p w14:paraId="5779ADDB" w14:textId="77777777" w:rsidR="0099451F" w:rsidRDefault="00000000" w:rsidP="0099451F">
      <w:pPr>
        <w:pStyle w:val="Heading3"/>
        <w:spacing w:line="360" w:lineRule="auto"/>
        <w:rPr>
          <w:rFonts w:ascii="Times New Roman" w:hAnsi="Times New Roman" w:cs="Times New Roman"/>
          <w:sz w:val="28"/>
          <w:szCs w:val="28"/>
        </w:rPr>
      </w:pPr>
      <w:r>
        <w:rPr>
          <w:rFonts w:ascii="Times New Roman" w:hAnsi="Times New Roman" w:cs="Times New Roman"/>
          <w:noProof/>
          <w:sz w:val="28"/>
          <w:szCs w:val="28"/>
        </w:rPr>
        <w:pict w14:anchorId="206DBB49">
          <v:oval id="_x0000_s1039" style="position:absolute;margin-left:293.1pt;margin-top:17.5pt;width:233.4pt;height:43.55pt;z-index:2517017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" fillcolor="white [3201]" strokecolor="black [3200]" strokeweight="2pt">
            <v:path arrowok="t"/>
            <v:textbox>
              <w:txbxContent>
                <w:p w14:paraId="7252D57A" w14:textId="77777777" w:rsidR="00935059" w:rsidRPr="008301DE" w:rsidRDefault="00935059" w:rsidP="00B64B29">
                  <w:pPr>
                    <w:rPr>
                      <w:lang w:val="en-IN"/>
                    </w:rPr>
                  </w:pPr>
                  <w:r>
                    <w:rPr>
                      <w:sz w:val="28"/>
                      <w:lang w:val="en-IN"/>
                    </w:rPr>
                    <w:t>Manage Leave Request</w:t>
                  </w:r>
                </w:p>
              </w:txbxContent>
            </v:textbox>
          </v:oval>
        </w:pict>
      </w:r>
    </w:p>
    <w:p w14:paraId="720F7D34" w14:textId="77777777" w:rsidR="0099451F" w:rsidRDefault="0099451F" w:rsidP="0099451F">
      <w:pPr>
        <w:pStyle w:val="Heading3"/>
        <w:spacing w:line="360" w:lineRule="auto"/>
        <w:rPr>
          <w:rFonts w:ascii="Times New Roman" w:hAnsi="Times New Roman" w:cs="Times New Roman"/>
          <w:sz w:val="28"/>
          <w:szCs w:val="28"/>
        </w:rPr>
      </w:pPr>
    </w:p>
    <w:p w14:paraId="57431B24" w14:textId="77777777" w:rsidR="0099451F" w:rsidRDefault="00000000" w:rsidP="0099451F">
      <w:pPr>
        <w:pStyle w:val="Heading3"/>
        <w:spacing w:line="360" w:lineRule="auto"/>
        <w:rPr>
          <w:rFonts w:ascii="Times New Roman" w:hAnsi="Times New Roman" w:cs="Times New Roman"/>
          <w:sz w:val="28"/>
          <w:szCs w:val="28"/>
        </w:rPr>
      </w:pPr>
      <w:r>
        <w:rPr>
          <w:rFonts w:ascii="Times New Roman" w:hAnsi="Times New Roman" w:cs="Times New Roman"/>
          <w:noProof/>
          <w:sz w:val="28"/>
          <w:szCs w:val="28"/>
        </w:rPr>
        <w:pict w14:anchorId="2CB6A940">
          <v:oval id="_x0000_s1040" style="position:absolute;margin-left:323.7pt;margin-top:2.9pt;width:177.05pt;height:36.15pt;z-index:2517038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" fillcolor="white [3201]" strokecolor="black [3200]" strokeweight="2pt">
            <v:path arrowok="t"/>
            <v:textbox>
              <w:txbxContent>
                <w:p w14:paraId="6F6FABBD" w14:textId="77777777" w:rsidR="00935059" w:rsidRPr="007E0EC4" w:rsidRDefault="00935059" w:rsidP="00B64B29">
                  <w:pPr>
                    <w:jc w:val="center"/>
                    <w:rPr>
                      <w:sz w:val="28"/>
                    </w:rPr>
                  </w:pPr>
                  <w:r>
                    <w:rPr>
                      <w:sz w:val="28"/>
                    </w:rPr>
                    <w:t>Report</w:t>
                  </w:r>
                </w:p>
                <w:p w14:paraId="2A1C577D" w14:textId="77777777" w:rsidR="00935059" w:rsidRPr="0099451F" w:rsidRDefault="00935059" w:rsidP="00B64B29"/>
              </w:txbxContent>
            </v:textbox>
          </v:oval>
        </w:pict>
      </w:r>
    </w:p>
    <w:p w14:paraId="4475199B" w14:textId="77777777" w:rsidR="0099451F" w:rsidRDefault="00000000" w:rsidP="0099451F">
      <w:pPr>
        <w:pStyle w:val="Heading3"/>
        <w:spacing w:line="360" w:lineRule="auto"/>
        <w:rPr>
          <w:rFonts w:ascii="Times New Roman" w:hAnsi="Times New Roman" w:cs="Times New Roman"/>
          <w:sz w:val="28"/>
          <w:szCs w:val="28"/>
        </w:rPr>
      </w:pPr>
      <w:r>
        <w:rPr>
          <w:rFonts w:ascii="Times New Roman" w:hAnsi="Times New Roman" w:cs="Times New Roman"/>
          <w:noProof/>
          <w:sz w:val="28"/>
          <w:szCs w:val="28"/>
        </w:rPr>
        <w:pict w14:anchorId="7687CBE5">
          <v:oval id="_x0000_s1041" style="position:absolute;margin-left:323.1pt;margin-top:20pt;width:183.2pt;height:39.35pt;z-index:2516874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" fillcolor="white [3201]" strokecolor="black [3200]" strokeweight="2pt">
            <v:path arrowok="t"/>
            <v:textbox>
              <w:txbxContent>
                <w:p w14:paraId="0A4E62C1" w14:textId="77777777" w:rsidR="00935059" w:rsidRPr="007E0EC4" w:rsidRDefault="00935059" w:rsidP="0099451F">
                  <w:pPr>
                    <w:jc w:val="center"/>
                    <w:rPr>
                      <w:sz w:val="28"/>
                    </w:rPr>
                  </w:pPr>
                  <w:r w:rsidRPr="007E0EC4">
                    <w:rPr>
                      <w:sz w:val="28"/>
                    </w:rPr>
                    <w:t>Update Own Profile</w:t>
                  </w:r>
                </w:p>
                <w:p w14:paraId="7C2F3F6E" w14:textId="77777777" w:rsidR="00935059" w:rsidRPr="0099451F" w:rsidRDefault="00935059" w:rsidP="0099451F"/>
              </w:txbxContent>
            </v:textbox>
          </v:oval>
        </w:pict>
      </w:r>
    </w:p>
    <w:p w14:paraId="5B642DDE" w14:textId="77777777" w:rsidR="0099451F" w:rsidRDefault="0099451F" w:rsidP="0099451F">
      <w:pPr>
        <w:pStyle w:val="Heading3"/>
        <w:spacing w:line="360" w:lineRule="auto"/>
        <w:rPr>
          <w:rFonts w:ascii="Times New Roman" w:hAnsi="Times New Roman" w:cs="Times New Roman"/>
          <w:sz w:val="28"/>
          <w:szCs w:val="28"/>
        </w:rPr>
      </w:pPr>
    </w:p>
    <w:p w14:paraId="2D408055" w14:textId="77777777" w:rsidR="0099451F" w:rsidRDefault="00000000" w:rsidP="0099451F">
      <w:pPr>
        <w:pStyle w:val="Heading3"/>
        <w:spacing w:line="360" w:lineRule="auto"/>
        <w:rPr>
          <w:rFonts w:ascii="Times New Roman" w:hAnsi="Times New Roman" w:cs="Times New Roman"/>
          <w:sz w:val="28"/>
          <w:szCs w:val="28"/>
        </w:rPr>
      </w:pPr>
      <w:r>
        <w:rPr>
          <w:noProof/>
        </w:rPr>
        <w:pict w14:anchorId="52A6139D">
          <v:oval id="_x0000_s1042" style="position:absolute;margin-left:336.25pt;margin-top:14.1pt;width:171.95pt;height:41.7pt;z-index:251684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" fillcolor="white [3201]" strokecolor="black [3200]" strokeweight="2pt">
            <v:path arrowok="t"/>
            <v:textbox>
              <w:txbxContent>
                <w:p w14:paraId="388A82E8" w14:textId="77777777" w:rsidR="00935059" w:rsidRPr="007E0EC4" w:rsidRDefault="00935059" w:rsidP="0099451F">
                  <w:pPr>
                    <w:jc w:val="center"/>
                    <w:rPr>
                      <w:sz w:val="28"/>
                    </w:rPr>
                  </w:pPr>
                  <w:r>
                    <w:rPr>
                      <w:sz w:val="28"/>
                    </w:rPr>
                    <w:t>Change Password</w:t>
                  </w:r>
                </w:p>
                <w:p w14:paraId="34CCC35E" w14:textId="77777777" w:rsidR="00935059" w:rsidRPr="0099451F" w:rsidRDefault="00935059" w:rsidP="0099451F"/>
              </w:txbxContent>
            </v:textbox>
          </v:oval>
        </w:pict>
      </w:r>
    </w:p>
    <w:p w14:paraId="1E87F8D3" w14:textId="77777777" w:rsidR="0099451F" w:rsidRDefault="0099451F" w:rsidP="0099451F"/>
    <w:p w14:paraId="6161761D" w14:textId="77777777" w:rsidR="0099451F" w:rsidRDefault="00000000" w:rsidP="0099451F">
      <w:pPr>
        <w:jc w:val="center"/>
        <w:rPr>
          <w:rFonts w:ascii="Arial Black" w:hAnsi="Arial Black" w:cs="Arial"/>
          <w:sz w:val="40"/>
          <w:lang w:val="en-IN"/>
        </w:rPr>
      </w:pPr>
      <w:r>
        <w:rPr>
          <w:rFonts w:asciiTheme="majorHAnsi" w:hAnsiTheme="majorHAnsi" w:cstheme="majorBidi"/>
          <w:noProof/>
          <w:sz w:val="24"/>
          <w:szCs w:val="24"/>
        </w:rPr>
        <w:pict w14:anchorId="484B5EF4">
          <v:oval id="_x0000_s1043" style="position:absolute;left:0;text-align:left;margin-left:330.6pt;margin-top:1.8pt;width:181.2pt;height:41.2pt;z-index:251685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" fillcolor="white [3201]" strokecolor="black [3200]" strokeweight="2pt">
            <v:path arrowok="t"/>
            <v:textbox>
              <w:txbxContent>
                <w:p w14:paraId="0E298C81" w14:textId="77777777" w:rsidR="00935059" w:rsidRPr="0099451F" w:rsidRDefault="00935059" w:rsidP="0099451F">
                  <w:pPr>
                    <w:jc w:val="center"/>
                    <w:rPr>
                      <w:sz w:val="28"/>
                      <w:lang w:val="en-IN"/>
                    </w:rPr>
                  </w:pPr>
                  <w:r>
                    <w:rPr>
                      <w:sz w:val="28"/>
                      <w:lang w:val="en-IN"/>
                    </w:rPr>
                    <w:t>Password Recovery</w:t>
                  </w:r>
                </w:p>
                <w:p w14:paraId="6AFFE409" w14:textId="77777777" w:rsidR="00935059" w:rsidRPr="0099451F" w:rsidRDefault="00935059" w:rsidP="0099451F"/>
              </w:txbxContent>
            </v:textbox>
          </v:oval>
        </w:pict>
      </w:r>
    </w:p>
    <w:p w14:paraId="72FD30F7" w14:textId="77777777" w:rsidR="0099451F" w:rsidRPr="00A23B1E" w:rsidRDefault="0099451F" w:rsidP="0099451F">
      <w:pPr>
        <w:pStyle w:val="Heading4"/>
        <w:rPr>
          <w:rFonts w:asciiTheme="minorHAnsi" w:hAnsiTheme="minorHAnsi" w:cstheme="minorHAnsi"/>
          <w:i w:val="0"/>
          <w:color w:val="000000" w:themeColor="text1"/>
          <w:sz w:val="36"/>
          <w:szCs w:val="36"/>
        </w:rPr>
      </w:pPr>
      <w:r w:rsidRPr="00A23B1E">
        <w:rPr>
          <w:rFonts w:asciiTheme="minorHAnsi" w:hAnsiTheme="minorHAnsi" w:cstheme="minorHAnsi"/>
          <w:i w:val="0"/>
          <w:color w:val="000000" w:themeColor="text1"/>
          <w:sz w:val="36"/>
          <w:szCs w:val="36"/>
        </w:rPr>
        <w:lastRenderedPageBreak/>
        <w:t>ENTITY-RELATIONSHIP Diagrams</w:t>
      </w:r>
    </w:p>
    <w:p w14:paraId="764C6C49" w14:textId="77777777" w:rsidR="0099451F" w:rsidRPr="00A23B1E" w:rsidRDefault="0099451F" w:rsidP="0099451F">
      <w:pPr>
        <w:rPr>
          <w:rFonts w:cstheme="minorHAnsi"/>
          <w:sz w:val="36"/>
          <w:szCs w:val="36"/>
          <w:lang w:val="en-IN" w:eastAsia="en-IN"/>
        </w:rPr>
      </w:pPr>
    </w:p>
    <w:p w14:paraId="6CE336C3" w14:textId="77777777" w:rsidR="0099451F" w:rsidRPr="00A23B1E" w:rsidRDefault="0099451F" w:rsidP="0099451F">
      <w:pPr>
        <w:tabs>
          <w:tab w:val="left" w:pos="90"/>
        </w:tabs>
        <w:spacing w:line="360" w:lineRule="auto"/>
        <w:jc w:val="both"/>
        <w:rPr>
          <w:rFonts w:cstheme="minorHAnsi"/>
          <w:sz w:val="36"/>
          <w:szCs w:val="36"/>
        </w:rPr>
      </w:pPr>
      <w:r w:rsidRPr="00A23B1E">
        <w:rPr>
          <w:rFonts w:cstheme="minorHAnsi"/>
          <w:sz w:val="36"/>
          <w:szCs w:val="36"/>
        </w:rPr>
        <w:t>E-R (Entity-Relationship) Diagram is used to represents the relationship between   entities in the table.</w:t>
      </w:r>
    </w:p>
    <w:p w14:paraId="63B8B59F" w14:textId="77777777" w:rsidR="0099451F" w:rsidRPr="00A23B1E" w:rsidRDefault="0099451F" w:rsidP="0099451F">
      <w:pPr>
        <w:pStyle w:val="Heading2"/>
        <w:spacing w:line="360" w:lineRule="auto"/>
        <w:ind w:left="1080" w:firstLine="180"/>
        <w:rPr>
          <w:rFonts w:asciiTheme="minorHAnsi" w:hAnsiTheme="minorHAnsi" w:cstheme="minorHAnsi"/>
          <w:sz w:val="36"/>
          <w:szCs w:val="36"/>
        </w:rPr>
      </w:pPr>
      <w:r w:rsidRPr="00A23B1E">
        <w:rPr>
          <w:rFonts w:asciiTheme="minorHAnsi" w:hAnsiTheme="minorHAnsi" w:cstheme="minorHAnsi"/>
          <w:sz w:val="36"/>
          <w:szCs w:val="36"/>
        </w:rPr>
        <w:t>The symbols used in E-R diagrams are:</w:t>
      </w:r>
    </w:p>
    <w:p w14:paraId="401C8C6C" w14:textId="77777777" w:rsidR="0099451F" w:rsidRPr="0099451F" w:rsidRDefault="00000000" w:rsidP="0099451F">
      <w:pPr>
        <w:spacing w:line="360" w:lineRule="auto"/>
        <w:ind w:firstLine="720"/>
        <w:jc w:val="both"/>
        <w:rPr>
          <w:rFonts w:ascii="Arial" w:hAnsi="Arial" w:cs="Arial"/>
          <w:sz w:val="28"/>
          <w:szCs w:val="28"/>
          <w:u w:val="single"/>
        </w:rPr>
      </w:pPr>
      <w:r>
        <w:rPr>
          <w:rFonts w:cstheme="minorHAnsi"/>
          <w:noProof/>
          <w:sz w:val="36"/>
          <w:szCs w:val="36"/>
        </w:rPr>
        <w:pict w14:anchorId="0E868638">
          <v:rect id="Rectangle 170" o:spid="_x0000_s1047" style="position:absolute;left:0;text-align:left;margin-left:45pt;margin-top:35.3pt;width:99pt;height:36pt;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"/>
        </w:pict>
      </w:r>
      <w:r w:rsidR="0099451F" w:rsidRPr="00A23B1E">
        <w:rPr>
          <w:rFonts w:cstheme="minorHAnsi"/>
          <w:sz w:val="36"/>
          <w:szCs w:val="36"/>
        </w:rPr>
        <w:tab/>
      </w:r>
      <w:r w:rsidR="0099451F" w:rsidRPr="00A23B1E">
        <w:rPr>
          <w:rFonts w:cstheme="minorHAnsi"/>
          <w:sz w:val="36"/>
          <w:szCs w:val="36"/>
          <w:u w:val="single"/>
        </w:rPr>
        <w:t>SYMBOL</w:t>
      </w:r>
      <w:r w:rsidR="0099451F" w:rsidRPr="00A23B1E">
        <w:rPr>
          <w:rFonts w:cstheme="minorHAnsi"/>
          <w:sz w:val="36"/>
          <w:szCs w:val="36"/>
        </w:rPr>
        <w:tab/>
      </w:r>
      <w:r w:rsidR="0099451F" w:rsidRPr="00A23B1E">
        <w:rPr>
          <w:rFonts w:cstheme="minorHAnsi"/>
          <w:sz w:val="36"/>
          <w:szCs w:val="36"/>
        </w:rPr>
        <w:tab/>
      </w:r>
      <w:r w:rsidR="0099451F" w:rsidRPr="00A23B1E">
        <w:rPr>
          <w:rFonts w:cstheme="minorHAnsi"/>
          <w:sz w:val="36"/>
          <w:szCs w:val="36"/>
        </w:rPr>
        <w:tab/>
      </w:r>
      <w:r w:rsidR="0099451F" w:rsidRPr="00A23B1E">
        <w:rPr>
          <w:rFonts w:cstheme="minorHAnsi"/>
          <w:sz w:val="36"/>
          <w:szCs w:val="36"/>
        </w:rPr>
        <w:tab/>
      </w:r>
      <w:r w:rsidR="0099451F" w:rsidRPr="00A23B1E">
        <w:rPr>
          <w:rFonts w:cstheme="minorHAnsi"/>
          <w:sz w:val="36"/>
          <w:szCs w:val="36"/>
          <w:u w:val="single"/>
        </w:rPr>
        <w:t>PURPOSE</w:t>
      </w:r>
    </w:p>
    <w:p w14:paraId="2243E826" w14:textId="77777777" w:rsidR="0099451F" w:rsidRPr="0099451F" w:rsidRDefault="0099451F" w:rsidP="0099451F">
      <w:pPr>
        <w:spacing w:line="360" w:lineRule="auto"/>
        <w:jc w:val="both"/>
        <w:rPr>
          <w:rFonts w:ascii="Arial" w:hAnsi="Arial" w:cs="Arial"/>
          <w:sz w:val="28"/>
          <w:szCs w:val="28"/>
        </w:rPr>
      </w:pPr>
      <w:r w:rsidRPr="0099451F">
        <w:rPr>
          <w:rFonts w:ascii="Arial" w:hAnsi="Arial" w:cs="Arial"/>
          <w:sz w:val="28"/>
          <w:szCs w:val="28"/>
        </w:rPr>
        <w:tab/>
      </w:r>
      <w:r w:rsidRPr="0099451F">
        <w:rPr>
          <w:rFonts w:ascii="Arial" w:hAnsi="Arial" w:cs="Arial"/>
          <w:sz w:val="28"/>
          <w:szCs w:val="28"/>
        </w:rPr>
        <w:tab/>
      </w:r>
      <w:r w:rsidRPr="0099451F">
        <w:rPr>
          <w:rFonts w:ascii="Arial" w:hAnsi="Arial" w:cs="Arial"/>
          <w:sz w:val="28"/>
          <w:szCs w:val="28"/>
        </w:rPr>
        <w:tab/>
      </w:r>
      <w:r w:rsidRPr="0099451F">
        <w:rPr>
          <w:rFonts w:ascii="Arial" w:hAnsi="Arial" w:cs="Arial"/>
          <w:sz w:val="28"/>
          <w:szCs w:val="28"/>
        </w:rPr>
        <w:tab/>
      </w:r>
      <w:r w:rsidRPr="0099451F">
        <w:rPr>
          <w:rFonts w:ascii="Arial" w:hAnsi="Arial" w:cs="Arial"/>
          <w:sz w:val="28"/>
          <w:szCs w:val="28"/>
        </w:rPr>
        <w:tab/>
      </w:r>
      <w:r w:rsidRPr="00A23B1E">
        <w:rPr>
          <w:rFonts w:cstheme="minorHAnsi"/>
          <w:sz w:val="36"/>
          <w:szCs w:val="36"/>
        </w:rPr>
        <w:t xml:space="preserve"> Represents Entity sets</w:t>
      </w:r>
      <w:r w:rsidRPr="0099451F">
        <w:rPr>
          <w:rFonts w:ascii="Arial" w:hAnsi="Arial" w:cs="Arial"/>
          <w:sz w:val="28"/>
          <w:szCs w:val="28"/>
        </w:rPr>
        <w:t>.</w:t>
      </w:r>
    </w:p>
    <w:p w14:paraId="222DB646" w14:textId="77777777" w:rsidR="00A23B1E" w:rsidRDefault="00A23B1E" w:rsidP="0099451F">
      <w:pPr>
        <w:spacing w:line="360" w:lineRule="auto"/>
        <w:jc w:val="both"/>
        <w:rPr>
          <w:rFonts w:ascii="Arial" w:hAnsi="Arial" w:cs="Arial"/>
          <w:sz w:val="28"/>
          <w:szCs w:val="28"/>
        </w:rPr>
      </w:pPr>
    </w:p>
    <w:p w14:paraId="4EB6654F" w14:textId="77777777" w:rsidR="0099451F" w:rsidRPr="0099451F" w:rsidRDefault="00000000" w:rsidP="0099451F">
      <w:pPr>
        <w:spacing w:line="360" w:lineRule="auto"/>
        <w:jc w:val="both"/>
        <w:rPr>
          <w:rFonts w:ascii="Arial" w:hAnsi="Arial" w:cs="Arial"/>
          <w:sz w:val="28"/>
          <w:szCs w:val="28"/>
        </w:rPr>
      </w:pPr>
      <w:r>
        <w:rPr>
          <w:rFonts w:ascii="Arial" w:hAnsi="Arial" w:cs="Arial"/>
          <w:noProof/>
          <w:sz w:val="28"/>
          <w:szCs w:val="28"/>
        </w:rPr>
        <w:pict w14:anchorId="59D7C212">
          <v:oval id="Oval 169" o:spid="_x0000_s1046" style="position:absolute;left:0;text-align:left;margin-left:54pt;margin-top:16.5pt;width:81pt;height:36pt;z-index:25169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"/>
        </w:pict>
      </w:r>
      <w:r w:rsidR="0099451F" w:rsidRPr="0099451F">
        <w:rPr>
          <w:rFonts w:ascii="Arial" w:hAnsi="Arial" w:cs="Arial"/>
          <w:sz w:val="28"/>
          <w:szCs w:val="28"/>
        </w:rPr>
        <w:tab/>
      </w:r>
      <w:r w:rsidR="0099451F" w:rsidRPr="0099451F">
        <w:rPr>
          <w:rFonts w:ascii="Arial" w:hAnsi="Arial" w:cs="Arial"/>
          <w:sz w:val="28"/>
          <w:szCs w:val="28"/>
        </w:rPr>
        <w:tab/>
      </w:r>
      <w:r w:rsidR="0099451F" w:rsidRPr="0099451F">
        <w:rPr>
          <w:rFonts w:ascii="Arial" w:hAnsi="Arial" w:cs="Arial"/>
          <w:sz w:val="28"/>
          <w:szCs w:val="28"/>
        </w:rPr>
        <w:tab/>
      </w:r>
      <w:r w:rsidR="0099451F" w:rsidRPr="0099451F">
        <w:rPr>
          <w:rFonts w:ascii="Arial" w:hAnsi="Arial" w:cs="Arial"/>
          <w:sz w:val="28"/>
          <w:szCs w:val="28"/>
        </w:rPr>
        <w:tab/>
      </w:r>
      <w:r w:rsidR="0099451F" w:rsidRPr="0099451F">
        <w:rPr>
          <w:rFonts w:ascii="Arial" w:hAnsi="Arial" w:cs="Arial"/>
          <w:sz w:val="28"/>
          <w:szCs w:val="28"/>
        </w:rPr>
        <w:tab/>
      </w:r>
      <w:r w:rsidR="0099451F" w:rsidRPr="0099451F">
        <w:rPr>
          <w:rFonts w:ascii="Arial" w:hAnsi="Arial" w:cs="Arial"/>
          <w:sz w:val="28"/>
          <w:szCs w:val="28"/>
        </w:rPr>
        <w:tab/>
      </w:r>
      <w:r w:rsidR="0099451F" w:rsidRPr="0099451F">
        <w:rPr>
          <w:rFonts w:ascii="Arial" w:hAnsi="Arial" w:cs="Arial"/>
          <w:sz w:val="28"/>
          <w:szCs w:val="28"/>
        </w:rPr>
        <w:tab/>
      </w:r>
    </w:p>
    <w:p w14:paraId="46596549" w14:textId="77777777" w:rsidR="0099451F" w:rsidRPr="0099451F" w:rsidRDefault="0099451F" w:rsidP="0099451F">
      <w:pPr>
        <w:spacing w:line="360" w:lineRule="auto"/>
        <w:ind w:left="4320" w:firstLine="720"/>
        <w:jc w:val="both"/>
        <w:rPr>
          <w:rFonts w:ascii="Arial" w:hAnsi="Arial" w:cs="Arial"/>
          <w:sz w:val="28"/>
          <w:szCs w:val="28"/>
        </w:rPr>
      </w:pPr>
      <w:r w:rsidRPr="00A23B1E">
        <w:rPr>
          <w:rFonts w:cstheme="minorHAnsi"/>
          <w:sz w:val="36"/>
          <w:szCs w:val="36"/>
        </w:rPr>
        <w:t xml:space="preserve">  Represent attributes</w:t>
      </w:r>
      <w:r w:rsidRPr="0099451F">
        <w:rPr>
          <w:rFonts w:ascii="Arial" w:hAnsi="Arial" w:cs="Arial"/>
          <w:sz w:val="28"/>
          <w:szCs w:val="28"/>
        </w:rPr>
        <w:t xml:space="preserve">. </w:t>
      </w:r>
    </w:p>
    <w:p w14:paraId="6E8F7656" w14:textId="77777777" w:rsidR="0099451F" w:rsidRPr="0099451F" w:rsidRDefault="00000000" w:rsidP="0099451F">
      <w:pPr>
        <w:tabs>
          <w:tab w:val="left" w:pos="1380"/>
        </w:tabs>
        <w:spacing w:line="360" w:lineRule="auto"/>
        <w:ind w:left="5040"/>
        <w:jc w:val="both"/>
        <w:rPr>
          <w:rFonts w:ascii="Arial" w:hAnsi="Arial" w:cs="Arial"/>
          <w:sz w:val="28"/>
          <w:szCs w:val="28"/>
        </w:rPr>
      </w:pPr>
      <w:r>
        <w:rPr>
          <w:rFonts w:ascii="Arial" w:hAnsi="Arial" w:cs="Arial"/>
          <w:noProof/>
          <w:sz w:val="28"/>
          <w:szCs w:val="28"/>
        </w:rPr>
        <w:pict w14:anchorId="453D216D">
          <v:shapetype id="_x0000_t110" coordsize="21600,21600" o:spt="110" path="m10800,l,10800,10800,21600,21600,10800xe">
            <v:stroke joinstyle="miter"/>
            <v:path gradientshapeok="t" o:connecttype="rect" textboxrect="5400,5400,16200,16200"/>
          </v:shapetype>
          <v:shape id="Flowchart: Decision 168" o:spid="_x0000_s1045" type="#_x0000_t110" style="position:absolute;left:0;text-align:left;margin-left:54pt;margin-top:18pt;width:90pt;height:63pt;z-index:25169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"/>
        </w:pict>
      </w:r>
      <w:r w:rsidR="0099451F" w:rsidRPr="0099451F">
        <w:rPr>
          <w:rFonts w:ascii="Arial" w:hAnsi="Arial" w:cs="Arial"/>
          <w:sz w:val="28"/>
          <w:szCs w:val="28"/>
        </w:rPr>
        <w:tab/>
      </w:r>
    </w:p>
    <w:p w14:paraId="10BBB2C3" w14:textId="77777777" w:rsidR="0099451F" w:rsidRPr="0099451F" w:rsidRDefault="0099451F" w:rsidP="0099451F">
      <w:pPr>
        <w:tabs>
          <w:tab w:val="left" w:pos="1380"/>
        </w:tabs>
        <w:spacing w:line="360" w:lineRule="auto"/>
        <w:ind w:left="5040"/>
        <w:jc w:val="both"/>
        <w:rPr>
          <w:rFonts w:ascii="Arial" w:hAnsi="Arial" w:cs="Arial"/>
          <w:sz w:val="28"/>
          <w:szCs w:val="28"/>
        </w:rPr>
      </w:pPr>
      <w:r w:rsidRPr="00A23B1E">
        <w:rPr>
          <w:rFonts w:cstheme="minorHAnsi"/>
          <w:sz w:val="36"/>
          <w:szCs w:val="36"/>
        </w:rPr>
        <w:t>Represent Relationship Sets</w:t>
      </w:r>
      <w:r w:rsidRPr="0099451F">
        <w:rPr>
          <w:rFonts w:ascii="Arial" w:hAnsi="Arial" w:cs="Arial"/>
          <w:sz w:val="28"/>
          <w:szCs w:val="28"/>
        </w:rPr>
        <w:t>.</w:t>
      </w:r>
    </w:p>
    <w:p w14:paraId="0BC59D83" w14:textId="77777777" w:rsidR="0099451F" w:rsidRPr="0099451F" w:rsidRDefault="0099451F" w:rsidP="0099451F">
      <w:pPr>
        <w:tabs>
          <w:tab w:val="left" w:pos="1380"/>
        </w:tabs>
        <w:spacing w:line="360" w:lineRule="auto"/>
        <w:jc w:val="both"/>
        <w:rPr>
          <w:rFonts w:ascii="Arial" w:hAnsi="Arial" w:cs="Arial"/>
          <w:sz w:val="28"/>
          <w:szCs w:val="28"/>
        </w:rPr>
      </w:pPr>
    </w:p>
    <w:p w14:paraId="373866AF" w14:textId="77777777" w:rsidR="0099451F" w:rsidRPr="00A23B1E" w:rsidRDefault="00000000" w:rsidP="0099451F">
      <w:pPr>
        <w:tabs>
          <w:tab w:val="left" w:pos="1380"/>
        </w:tabs>
        <w:spacing w:line="360" w:lineRule="auto"/>
        <w:ind w:left="1380"/>
        <w:jc w:val="both"/>
        <w:rPr>
          <w:rFonts w:cstheme="minorHAnsi"/>
          <w:sz w:val="36"/>
          <w:szCs w:val="36"/>
        </w:rPr>
      </w:pPr>
      <w:r>
        <w:rPr>
          <w:rFonts w:cstheme="minorHAnsi"/>
          <w:noProof/>
          <w:sz w:val="36"/>
          <w:szCs w:val="36"/>
        </w:rPr>
        <w:pict w14:anchorId="55383A39">
          <v:line id="Straight Connector 167" o:spid="_x0000_s1044" style="position:absolute;left:0;text-align:left;z-index:251700736;visibility:visible;mso-wrap-distance-top:-3e-5mm;mso-wrap-distance-bottom:-3e-5mm" from="1in,12.75pt" to="1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"/>
        </w:pict>
      </w:r>
      <w:r w:rsidR="0099451F" w:rsidRPr="00A23B1E">
        <w:rPr>
          <w:rFonts w:cstheme="minorHAnsi"/>
          <w:sz w:val="36"/>
          <w:szCs w:val="36"/>
        </w:rPr>
        <w:t xml:space="preserve">                                                              Line represents flow                        </w:t>
      </w:r>
    </w:p>
    <w:p w14:paraId="09C814FB" w14:textId="77777777" w:rsidR="0099451F" w:rsidRPr="00A23B1E" w:rsidRDefault="0099451F" w:rsidP="0099451F">
      <w:pPr>
        <w:tabs>
          <w:tab w:val="left" w:pos="1380"/>
        </w:tabs>
        <w:spacing w:line="360" w:lineRule="auto"/>
        <w:jc w:val="both"/>
        <w:rPr>
          <w:rFonts w:cstheme="minorHAnsi"/>
          <w:sz w:val="36"/>
          <w:szCs w:val="36"/>
        </w:rPr>
      </w:pPr>
      <w:r w:rsidRPr="00A23B1E">
        <w:rPr>
          <w:rFonts w:cstheme="minorHAnsi"/>
          <w:sz w:val="36"/>
          <w:szCs w:val="36"/>
        </w:rPr>
        <w:t xml:space="preserve">Structured analysis is a set of tools and techniques that the analyst.                                                                                                                                   </w:t>
      </w:r>
    </w:p>
    <w:p w14:paraId="5BD986A5" w14:textId="77777777" w:rsidR="0099451F" w:rsidRPr="00A23B1E" w:rsidRDefault="0099451F" w:rsidP="0099451F">
      <w:pPr>
        <w:tabs>
          <w:tab w:val="left" w:pos="1380"/>
        </w:tabs>
        <w:spacing w:line="360" w:lineRule="auto"/>
        <w:jc w:val="both"/>
        <w:rPr>
          <w:rFonts w:cstheme="minorHAnsi"/>
          <w:sz w:val="36"/>
          <w:szCs w:val="36"/>
        </w:rPr>
      </w:pPr>
      <w:r w:rsidRPr="00A23B1E">
        <w:rPr>
          <w:rFonts w:cstheme="minorHAnsi"/>
          <w:sz w:val="36"/>
          <w:szCs w:val="36"/>
        </w:rPr>
        <w:t>To develop a new kind of a system:</w:t>
      </w:r>
    </w:p>
    <w:p w14:paraId="430F6140" w14:textId="523CCF7B" w:rsidR="0099451F" w:rsidRPr="00A23B1E" w:rsidRDefault="0099451F" w:rsidP="0099451F">
      <w:pPr>
        <w:tabs>
          <w:tab w:val="left" w:pos="1380"/>
        </w:tabs>
        <w:spacing w:line="360" w:lineRule="auto"/>
        <w:jc w:val="both"/>
        <w:rPr>
          <w:rFonts w:cstheme="minorHAnsi"/>
          <w:sz w:val="36"/>
          <w:szCs w:val="36"/>
        </w:rPr>
      </w:pPr>
      <w:r w:rsidRPr="00A23B1E">
        <w:rPr>
          <w:rFonts w:cstheme="minorHAnsi"/>
          <w:sz w:val="36"/>
          <w:szCs w:val="36"/>
        </w:rPr>
        <w:lastRenderedPageBreak/>
        <w:t xml:space="preserve">The traditional approach focuses on the cost benefit and feasibility analysis, Project management, and hardware and software selection a </w:t>
      </w:r>
      <w:r w:rsidR="0082401D" w:rsidRPr="00A23B1E">
        <w:rPr>
          <w:rFonts w:cstheme="minorHAnsi"/>
          <w:sz w:val="36"/>
          <w:szCs w:val="36"/>
        </w:rPr>
        <w:t>personal consideration</w:t>
      </w:r>
      <w:r w:rsidRPr="00A23B1E">
        <w:rPr>
          <w:rFonts w:cstheme="minorHAnsi"/>
          <w:sz w:val="36"/>
          <w:szCs w:val="36"/>
        </w:rPr>
        <w:t>.</w:t>
      </w:r>
    </w:p>
    <w:p w14:paraId="4012B103" w14:textId="77777777" w:rsidR="0099451F" w:rsidRDefault="0099451F" w:rsidP="0099451F">
      <w:pPr>
        <w:jc w:val="center"/>
        <w:rPr>
          <w:rFonts w:ascii="Arial Black" w:hAnsi="Arial Black" w:cs="Arial"/>
          <w:sz w:val="40"/>
          <w:lang w:val="en-IN"/>
        </w:rPr>
      </w:pPr>
    </w:p>
    <w:p w14:paraId="281D94FC" w14:textId="77777777" w:rsidR="0099451F" w:rsidRDefault="0099451F" w:rsidP="007324CD">
      <w:pPr>
        <w:ind w:left="-567"/>
        <w:jc w:val="center"/>
        <w:rPr>
          <w:rFonts w:ascii="Arial Black" w:hAnsi="Arial Black" w:cs="Arial"/>
          <w:sz w:val="40"/>
          <w:lang w:val="en-IN"/>
        </w:rPr>
      </w:pPr>
    </w:p>
    <w:p w14:paraId="11E959AC" w14:textId="77777777" w:rsidR="008A6EED" w:rsidRDefault="00B17491" w:rsidP="00822E4C">
      <w:pPr>
        <w:spacing w:line="360" w:lineRule="auto"/>
        <w:jc w:val="center"/>
        <w:rPr>
          <w:rFonts w:ascii="Arial Black" w:hAnsi="Arial Black" w:cs="Times New Roman"/>
          <w:b/>
          <w:sz w:val="32"/>
          <w:szCs w:val="28"/>
        </w:rPr>
      </w:pPr>
      <w:r>
        <w:rPr>
          <w:noProof/>
        </w:rPr>
        <w:drawing>
          <wp:inline distT="0" distB="0" distL="0" distR="0" wp14:anchorId="691E7E90" wp14:editId="51EA3CB1">
            <wp:extent cx="6750685" cy="5849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0685" cy="5849620"/>
                    </a:xfrm>
                    <a:prstGeom prst="rect">
                      <a:avLst/>
                    </a:prstGeom>
                    <a:noFill/>
                    <a:ln>
                      <a:noFill/>
                    </a:ln>
                  </pic:spPr>
                </pic:pic>
              </a:graphicData>
            </a:graphic>
          </wp:inline>
        </w:drawing>
      </w:r>
    </w:p>
    <w:p w14:paraId="4021D1F5" w14:textId="77777777" w:rsidR="008A6EED" w:rsidRDefault="009B7F55" w:rsidP="009B7F55">
      <w:pPr>
        <w:spacing w:line="360" w:lineRule="auto"/>
        <w:rPr>
          <w:rFonts w:cstheme="minorHAnsi"/>
          <w:b/>
          <w:sz w:val="36"/>
          <w:szCs w:val="36"/>
        </w:rPr>
      </w:pPr>
      <w:r w:rsidRPr="004615A2">
        <w:rPr>
          <w:rFonts w:cstheme="minorHAnsi"/>
          <w:b/>
          <w:sz w:val="36"/>
          <w:szCs w:val="36"/>
        </w:rPr>
        <w:lastRenderedPageBreak/>
        <w:t>Data Flow Diagram</w:t>
      </w:r>
    </w:p>
    <w:p w14:paraId="6C807FDD" w14:textId="77777777" w:rsidR="004615A2" w:rsidRPr="004615A2" w:rsidRDefault="004615A2" w:rsidP="004615A2">
      <w:pPr>
        <w:pStyle w:val="NormalWeb"/>
        <w:shd w:val="clear" w:color="auto" w:fill="FFFFFF"/>
        <w:jc w:val="both"/>
        <w:rPr>
          <w:rFonts w:asciiTheme="minorHAnsi" w:hAnsiTheme="minorHAnsi" w:cstheme="minorHAnsi"/>
          <w:color w:val="333333"/>
          <w:sz w:val="28"/>
          <w:szCs w:val="28"/>
        </w:rPr>
      </w:pPr>
      <w:r w:rsidRPr="004615A2">
        <w:rPr>
          <w:rFonts w:asciiTheme="minorHAnsi" w:hAnsiTheme="minorHAnsi" w:cstheme="minorHAnsi"/>
          <w:color w:val="333333"/>
          <w:sz w:val="28"/>
          <w:szCs w:val="28"/>
        </w:rPr>
        <w:t>A Data Flow Diagram (DFD) is a traditional visual representation of the information flows within a system. A neat and clear DFD can depict the right amount of the system requirement graphically. It can be manual, automated, or a combination of both.</w:t>
      </w:r>
    </w:p>
    <w:p w14:paraId="18B635A7" w14:textId="77777777" w:rsidR="004615A2" w:rsidRPr="004615A2" w:rsidRDefault="004615A2" w:rsidP="004615A2">
      <w:pPr>
        <w:pStyle w:val="NormalWeb"/>
        <w:shd w:val="clear" w:color="auto" w:fill="FFFFFF"/>
        <w:jc w:val="both"/>
        <w:rPr>
          <w:rFonts w:asciiTheme="minorHAnsi" w:hAnsiTheme="minorHAnsi" w:cstheme="minorHAnsi"/>
          <w:color w:val="333333"/>
          <w:sz w:val="28"/>
          <w:szCs w:val="28"/>
        </w:rPr>
      </w:pPr>
      <w:r w:rsidRPr="004615A2">
        <w:rPr>
          <w:rFonts w:asciiTheme="minorHAnsi" w:hAnsiTheme="minorHAnsi" w:cstheme="minorHAnsi"/>
          <w:color w:val="333333"/>
          <w:sz w:val="28"/>
          <w:szCs w:val="28"/>
        </w:rPr>
        <w:t>It shows how data enters and leaves the system, what changes the information, and where data is stored.</w:t>
      </w:r>
    </w:p>
    <w:p w14:paraId="2134FE98" w14:textId="77777777" w:rsidR="004615A2" w:rsidRPr="004615A2" w:rsidRDefault="004615A2" w:rsidP="004615A2">
      <w:pPr>
        <w:pStyle w:val="NormalWeb"/>
        <w:shd w:val="clear" w:color="auto" w:fill="FFFFFF"/>
        <w:jc w:val="both"/>
        <w:rPr>
          <w:rFonts w:asciiTheme="minorHAnsi" w:hAnsiTheme="minorHAnsi" w:cstheme="minorHAnsi"/>
          <w:color w:val="333333"/>
          <w:sz w:val="28"/>
          <w:szCs w:val="28"/>
        </w:rPr>
      </w:pPr>
      <w:r w:rsidRPr="004615A2">
        <w:rPr>
          <w:rFonts w:asciiTheme="minorHAnsi" w:hAnsiTheme="minorHAnsi" w:cstheme="minorHAnsi"/>
          <w:color w:val="333333"/>
          <w:sz w:val="28"/>
          <w:szCs w:val="28"/>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14:paraId="0917C62B" w14:textId="77777777" w:rsidR="004615A2" w:rsidRPr="004615A2" w:rsidRDefault="004615A2" w:rsidP="004615A2">
      <w:pPr>
        <w:spacing w:line="360" w:lineRule="auto"/>
        <w:rPr>
          <w:rStyle w:val="Strong"/>
          <w:rFonts w:cstheme="minorHAnsi"/>
          <w:i/>
          <w:color w:val="333333"/>
          <w:sz w:val="28"/>
          <w:szCs w:val="28"/>
          <w:shd w:val="clear" w:color="auto" w:fill="FFFFFF"/>
        </w:rPr>
      </w:pPr>
      <w:r w:rsidRPr="004615A2">
        <w:rPr>
          <w:rStyle w:val="Strong"/>
          <w:rFonts w:cstheme="minorHAnsi"/>
          <w:color w:val="333333"/>
          <w:sz w:val="28"/>
          <w:szCs w:val="28"/>
          <w:shd w:val="clear" w:color="auto" w:fill="FFFFFF"/>
        </w:rPr>
        <w:t>The following observations about DFDs are essential:</w:t>
      </w:r>
    </w:p>
    <w:p w14:paraId="701A14E4" w14:textId="77777777" w:rsidR="004615A2" w:rsidRPr="004615A2" w:rsidRDefault="004615A2" w:rsidP="004615A2">
      <w:pPr>
        <w:numPr>
          <w:ilvl w:val="0"/>
          <w:numId w:val="25"/>
        </w:numPr>
        <w:shd w:val="clear" w:color="auto" w:fill="FFFFFF"/>
        <w:spacing w:before="53" w:after="100" w:afterAutospacing="1" w:line="333" w:lineRule="atLeast"/>
        <w:jc w:val="both"/>
        <w:rPr>
          <w:rFonts w:cstheme="minorHAnsi"/>
          <w:b/>
          <w:i/>
          <w:color w:val="000000"/>
          <w:sz w:val="28"/>
          <w:szCs w:val="28"/>
        </w:rPr>
      </w:pPr>
      <w:r w:rsidRPr="004615A2">
        <w:rPr>
          <w:rFonts w:cstheme="minorHAnsi"/>
          <w:color w:val="000000"/>
          <w:sz w:val="28"/>
          <w:szCs w:val="28"/>
        </w:rPr>
        <w:t>All names should be unique. This makes it easier to refer to elements in the DFD.</w:t>
      </w:r>
    </w:p>
    <w:p w14:paraId="33A074A7" w14:textId="77777777" w:rsidR="004615A2" w:rsidRPr="004615A2" w:rsidRDefault="004615A2" w:rsidP="004615A2">
      <w:pPr>
        <w:numPr>
          <w:ilvl w:val="0"/>
          <w:numId w:val="25"/>
        </w:numPr>
        <w:shd w:val="clear" w:color="auto" w:fill="FFFFFF"/>
        <w:spacing w:before="53" w:after="100" w:afterAutospacing="1" w:line="333" w:lineRule="atLeast"/>
        <w:jc w:val="both"/>
        <w:rPr>
          <w:rFonts w:cstheme="minorHAnsi"/>
          <w:b/>
          <w:i/>
          <w:color w:val="000000"/>
          <w:sz w:val="28"/>
          <w:szCs w:val="28"/>
        </w:rPr>
      </w:pPr>
      <w:r w:rsidRPr="004615A2">
        <w:rPr>
          <w:rFonts w:cstheme="minorHAnsi"/>
          <w:color w:val="000000"/>
          <w:sz w:val="28"/>
          <w:szCs w:val="28"/>
        </w:rPr>
        <w:t>Remember that DFD is not a flow chart. Arrows is a flow chart that represents the order of events; arrows in DFD represents flowing data. A DFD does not involve any order of events.</w:t>
      </w:r>
    </w:p>
    <w:p w14:paraId="2DA7EE08" w14:textId="77777777" w:rsidR="004615A2" w:rsidRPr="004615A2" w:rsidRDefault="004615A2" w:rsidP="004615A2">
      <w:pPr>
        <w:numPr>
          <w:ilvl w:val="0"/>
          <w:numId w:val="25"/>
        </w:numPr>
        <w:shd w:val="clear" w:color="auto" w:fill="FFFFFF"/>
        <w:spacing w:before="53" w:after="100" w:afterAutospacing="1" w:line="333" w:lineRule="atLeast"/>
        <w:jc w:val="both"/>
        <w:rPr>
          <w:rFonts w:cstheme="minorHAnsi"/>
          <w:b/>
          <w:i/>
          <w:color w:val="000000"/>
          <w:sz w:val="28"/>
          <w:szCs w:val="28"/>
        </w:rPr>
      </w:pPr>
      <w:r w:rsidRPr="004615A2">
        <w:rPr>
          <w:rFonts w:cstheme="minorHAnsi"/>
          <w:color w:val="000000"/>
          <w:sz w:val="28"/>
          <w:szCs w:val="28"/>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14:paraId="1E6367B3" w14:textId="77777777" w:rsidR="004615A2" w:rsidRPr="004615A2" w:rsidRDefault="004615A2" w:rsidP="004615A2">
      <w:pPr>
        <w:numPr>
          <w:ilvl w:val="0"/>
          <w:numId w:val="25"/>
        </w:numPr>
        <w:shd w:val="clear" w:color="auto" w:fill="FFFFFF"/>
        <w:spacing w:before="53" w:after="100" w:afterAutospacing="1" w:line="333" w:lineRule="atLeast"/>
        <w:jc w:val="both"/>
        <w:rPr>
          <w:rFonts w:cstheme="minorHAnsi"/>
          <w:b/>
          <w:i/>
          <w:color w:val="000000"/>
          <w:sz w:val="28"/>
          <w:szCs w:val="28"/>
        </w:rPr>
      </w:pPr>
      <w:r w:rsidRPr="004615A2">
        <w:rPr>
          <w:rFonts w:cstheme="minorHAnsi"/>
          <w:color w:val="000000"/>
          <w:sz w:val="28"/>
          <w:szCs w:val="28"/>
        </w:rPr>
        <w:t>Do not become bogged down with details. Defer error conditions and error handling until the end of the analysis.</w:t>
      </w:r>
    </w:p>
    <w:p w14:paraId="668DF9BE" w14:textId="77777777" w:rsidR="004615A2" w:rsidRPr="004615A2" w:rsidRDefault="004615A2" w:rsidP="004615A2">
      <w:pPr>
        <w:shd w:val="clear" w:color="auto" w:fill="FFFFFF"/>
        <w:spacing w:before="100" w:beforeAutospacing="1" w:after="100" w:afterAutospacing="1"/>
        <w:jc w:val="both"/>
        <w:rPr>
          <w:rFonts w:cstheme="minorHAnsi"/>
          <w:b/>
          <w:i/>
          <w:color w:val="333333"/>
          <w:sz w:val="28"/>
          <w:szCs w:val="28"/>
        </w:rPr>
      </w:pPr>
      <w:r w:rsidRPr="004615A2">
        <w:rPr>
          <w:rFonts w:cstheme="minorHAnsi"/>
          <w:color w:val="333333"/>
          <w:sz w:val="28"/>
          <w:szCs w:val="28"/>
        </w:rPr>
        <w:t>Standard symbols for DFDs are derived from the electric circuit diagram analysis and are shown in fig:</w:t>
      </w:r>
    </w:p>
    <w:p w14:paraId="6FB2E54F" w14:textId="77777777" w:rsidR="004615A2" w:rsidRPr="004615A2" w:rsidRDefault="004615A2" w:rsidP="004615A2">
      <w:pPr>
        <w:rPr>
          <w:rFonts w:cstheme="minorHAnsi"/>
          <w:b/>
          <w:i/>
          <w:sz w:val="28"/>
          <w:szCs w:val="28"/>
        </w:rPr>
      </w:pPr>
      <w:r w:rsidRPr="004615A2">
        <w:rPr>
          <w:rFonts w:cstheme="minorHAnsi"/>
          <w:b/>
          <w:i/>
          <w:noProof/>
          <w:sz w:val="28"/>
          <w:szCs w:val="28"/>
        </w:rPr>
        <w:lastRenderedPageBreak/>
        <w:drawing>
          <wp:inline distT="0" distB="0" distL="0" distR="0" wp14:anchorId="22273F19" wp14:editId="56AC7208">
            <wp:extent cx="5732145" cy="4817745"/>
            <wp:effectExtent l="19050" t="0" r="1905" b="0"/>
            <wp:docPr id="9" name="Picture 22"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Flow Diagrams"/>
                    <pic:cNvPicPr>
                      <a:picLocks noChangeAspect="1" noChangeArrowheads="1"/>
                    </pic:cNvPicPr>
                  </pic:nvPicPr>
                  <pic:blipFill>
                    <a:blip r:embed="rId9"/>
                    <a:srcRect/>
                    <a:stretch>
                      <a:fillRect/>
                    </a:stretch>
                  </pic:blipFill>
                  <pic:spPr bwMode="auto">
                    <a:xfrm>
                      <a:off x="0" y="0"/>
                      <a:ext cx="5732145" cy="4817745"/>
                    </a:xfrm>
                    <a:prstGeom prst="rect">
                      <a:avLst/>
                    </a:prstGeom>
                    <a:noFill/>
                    <a:ln w="9525">
                      <a:noFill/>
                      <a:miter lim="800000"/>
                      <a:headEnd/>
                      <a:tailEnd/>
                    </a:ln>
                  </pic:spPr>
                </pic:pic>
              </a:graphicData>
            </a:graphic>
          </wp:inline>
        </w:drawing>
      </w:r>
    </w:p>
    <w:p w14:paraId="3D13E822" w14:textId="77777777" w:rsidR="004615A2" w:rsidRPr="004615A2" w:rsidRDefault="004615A2" w:rsidP="004615A2">
      <w:pPr>
        <w:shd w:val="clear" w:color="auto" w:fill="FFFFFF"/>
        <w:spacing w:before="100" w:beforeAutospacing="1" w:after="100" w:afterAutospacing="1"/>
        <w:jc w:val="both"/>
        <w:rPr>
          <w:rFonts w:cstheme="minorHAnsi"/>
          <w:b/>
          <w:i/>
          <w:color w:val="333333"/>
          <w:sz w:val="28"/>
          <w:szCs w:val="28"/>
        </w:rPr>
      </w:pPr>
      <w:r w:rsidRPr="004615A2">
        <w:rPr>
          <w:rFonts w:cstheme="minorHAnsi"/>
          <w:color w:val="333333"/>
          <w:sz w:val="28"/>
          <w:szCs w:val="28"/>
        </w:rPr>
        <w:t>Circle: A circle (bubble) shows a process that transforms data inputs into data outputs.</w:t>
      </w:r>
    </w:p>
    <w:p w14:paraId="3FBD3180" w14:textId="77777777" w:rsidR="004615A2" w:rsidRPr="004615A2" w:rsidRDefault="004615A2" w:rsidP="004615A2">
      <w:pPr>
        <w:shd w:val="clear" w:color="auto" w:fill="FFFFFF"/>
        <w:spacing w:before="100" w:beforeAutospacing="1" w:after="100" w:afterAutospacing="1"/>
        <w:jc w:val="both"/>
        <w:rPr>
          <w:rFonts w:cstheme="minorHAnsi"/>
          <w:b/>
          <w:i/>
          <w:color w:val="333333"/>
          <w:sz w:val="28"/>
          <w:szCs w:val="28"/>
        </w:rPr>
      </w:pPr>
      <w:r w:rsidRPr="004615A2">
        <w:rPr>
          <w:rFonts w:cstheme="minorHAnsi"/>
          <w:color w:val="333333"/>
          <w:sz w:val="28"/>
          <w:szCs w:val="28"/>
        </w:rPr>
        <w:t>Data Flow: A curved line shows the flow of data into or out of a process or data store.</w:t>
      </w:r>
    </w:p>
    <w:p w14:paraId="5820CA79" w14:textId="77777777" w:rsidR="004615A2" w:rsidRPr="004615A2" w:rsidRDefault="004615A2" w:rsidP="004615A2">
      <w:pPr>
        <w:shd w:val="clear" w:color="auto" w:fill="FFFFFF"/>
        <w:spacing w:before="100" w:beforeAutospacing="1" w:after="100" w:afterAutospacing="1"/>
        <w:jc w:val="both"/>
        <w:rPr>
          <w:rFonts w:cstheme="minorHAnsi"/>
          <w:b/>
          <w:i/>
          <w:color w:val="333333"/>
          <w:sz w:val="28"/>
          <w:szCs w:val="28"/>
        </w:rPr>
      </w:pPr>
      <w:r w:rsidRPr="004615A2">
        <w:rPr>
          <w:rFonts w:cstheme="minorHAnsi"/>
          <w:color w:val="333333"/>
          <w:sz w:val="28"/>
          <w:szCs w:val="28"/>
        </w:rPr>
        <w:t>Data Store: A set of parallel lines shows a place for the collection of data items. A data store indicates that the data is stored which can be used at a later stage or by the other processes in a different order. The data store can have an element or group of elements.</w:t>
      </w:r>
    </w:p>
    <w:p w14:paraId="7D046F07" w14:textId="77777777" w:rsidR="004615A2" w:rsidRPr="004615A2" w:rsidRDefault="004615A2" w:rsidP="004615A2">
      <w:pPr>
        <w:shd w:val="clear" w:color="auto" w:fill="FFFFFF"/>
        <w:spacing w:before="100" w:beforeAutospacing="1" w:after="100" w:afterAutospacing="1"/>
        <w:jc w:val="both"/>
        <w:rPr>
          <w:rFonts w:cstheme="minorHAnsi"/>
          <w:b/>
          <w:i/>
          <w:color w:val="333333"/>
          <w:sz w:val="28"/>
          <w:szCs w:val="28"/>
        </w:rPr>
      </w:pPr>
      <w:r w:rsidRPr="004615A2">
        <w:rPr>
          <w:rFonts w:cstheme="minorHAnsi"/>
          <w:color w:val="333333"/>
          <w:sz w:val="28"/>
          <w:szCs w:val="28"/>
        </w:rPr>
        <w:t>Source or Sink: Source or Sink is an external entity and acts as a source of system inputs or sink of system outputs.</w:t>
      </w:r>
    </w:p>
    <w:p w14:paraId="552DC562" w14:textId="77777777" w:rsidR="00674B47" w:rsidRDefault="00674B47" w:rsidP="004615A2">
      <w:pPr>
        <w:shd w:val="clear" w:color="auto" w:fill="FFFFFF"/>
        <w:spacing w:before="100" w:beforeAutospacing="1" w:after="100" w:afterAutospacing="1"/>
        <w:jc w:val="both"/>
        <w:rPr>
          <w:rFonts w:cstheme="minorHAnsi"/>
          <w:b/>
          <w:color w:val="333333"/>
          <w:sz w:val="28"/>
          <w:szCs w:val="28"/>
        </w:rPr>
      </w:pPr>
    </w:p>
    <w:p w14:paraId="30A1750D" w14:textId="77777777" w:rsidR="00674B47" w:rsidRDefault="00674B47" w:rsidP="004615A2">
      <w:pPr>
        <w:shd w:val="clear" w:color="auto" w:fill="FFFFFF"/>
        <w:spacing w:before="100" w:beforeAutospacing="1" w:after="100" w:afterAutospacing="1"/>
        <w:jc w:val="both"/>
        <w:rPr>
          <w:rFonts w:cstheme="minorHAnsi"/>
          <w:b/>
          <w:color w:val="333333"/>
          <w:sz w:val="28"/>
          <w:szCs w:val="28"/>
        </w:rPr>
      </w:pPr>
    </w:p>
    <w:p w14:paraId="2E244F0A" w14:textId="57FA1917" w:rsidR="004615A2" w:rsidRPr="004615A2" w:rsidRDefault="004615A2" w:rsidP="004615A2">
      <w:pPr>
        <w:shd w:val="clear" w:color="auto" w:fill="FFFFFF"/>
        <w:spacing w:before="100" w:beforeAutospacing="1" w:after="100" w:afterAutospacing="1"/>
        <w:jc w:val="both"/>
        <w:rPr>
          <w:rFonts w:cstheme="minorHAnsi"/>
          <w:b/>
          <w:color w:val="333333"/>
          <w:sz w:val="28"/>
          <w:szCs w:val="28"/>
        </w:rPr>
      </w:pPr>
      <w:r w:rsidRPr="004615A2">
        <w:rPr>
          <w:rFonts w:cstheme="minorHAnsi"/>
          <w:b/>
          <w:color w:val="333333"/>
          <w:sz w:val="28"/>
          <w:szCs w:val="28"/>
        </w:rPr>
        <w:lastRenderedPageBreak/>
        <w:t>Zero Level DFD</w:t>
      </w:r>
    </w:p>
    <w:p w14:paraId="41F8F0E6" w14:textId="77777777" w:rsidR="004615A2" w:rsidRPr="004615A2" w:rsidRDefault="004615A2" w:rsidP="004615A2">
      <w:pPr>
        <w:shd w:val="clear" w:color="auto" w:fill="FFFFFF"/>
        <w:spacing w:before="100" w:beforeAutospacing="1" w:after="100" w:afterAutospacing="1"/>
        <w:jc w:val="both"/>
        <w:rPr>
          <w:rFonts w:cstheme="minorHAnsi"/>
          <w:b/>
          <w:i/>
          <w:color w:val="333333"/>
          <w:sz w:val="36"/>
          <w:szCs w:val="36"/>
        </w:rPr>
      </w:pPr>
    </w:p>
    <w:p w14:paraId="063E7F3A" w14:textId="77777777" w:rsidR="004615A2" w:rsidRDefault="00000000" w:rsidP="004615A2">
      <w:pPr>
        <w:shd w:val="clear" w:color="auto" w:fill="FFFFFF"/>
        <w:spacing w:before="100" w:beforeAutospacing="1" w:after="100" w:afterAutospacing="1"/>
        <w:jc w:val="both"/>
        <w:rPr>
          <w:rFonts w:cstheme="minorHAnsi"/>
          <w:b/>
          <w:i/>
          <w:color w:val="333333"/>
          <w:sz w:val="36"/>
          <w:szCs w:val="36"/>
        </w:rPr>
      </w:pPr>
      <w:r>
        <w:rPr>
          <w:rFonts w:cstheme="minorHAnsi"/>
          <w:b/>
          <w:i/>
          <w:noProof/>
          <w:color w:val="333333"/>
          <w:sz w:val="36"/>
          <w:szCs w:val="36"/>
        </w:rPr>
        <w:pict w14:anchorId="309F6F7A">
          <v:rect id="_x0000_s1100" style="position:absolute;left:0;text-align:left;margin-left:279pt;margin-top:12pt;width:138pt;height:61.2pt;z-index:251744768">
            <v:textbox style="mso-next-textbox:#_x0000_s1100">
              <w:txbxContent>
                <w:p w14:paraId="1B2268C6" w14:textId="77777777" w:rsidR="00935059" w:rsidRPr="00492346" w:rsidRDefault="00935059" w:rsidP="004615A2">
                  <w:pPr>
                    <w:jc w:val="center"/>
                    <w:rPr>
                      <w:rFonts w:cstheme="minorHAnsi"/>
                      <w:i/>
                      <w:sz w:val="28"/>
                      <w:szCs w:val="28"/>
                      <w:lang w:val="en-IN"/>
                    </w:rPr>
                  </w:pPr>
                  <w:r>
                    <w:rPr>
                      <w:rFonts w:cstheme="minorHAnsi"/>
                      <w:sz w:val="28"/>
                      <w:szCs w:val="28"/>
                      <w:lang w:val="en-IN"/>
                    </w:rPr>
                    <w:t>Leave Type</w:t>
                  </w:r>
                </w:p>
                <w:p w14:paraId="121A284F" w14:textId="77777777" w:rsidR="00935059" w:rsidRPr="00492346" w:rsidRDefault="00935059" w:rsidP="004615A2">
                  <w:pPr>
                    <w:jc w:val="center"/>
                    <w:rPr>
                      <w:rFonts w:cstheme="minorHAnsi"/>
                      <w:i/>
                      <w:sz w:val="28"/>
                      <w:szCs w:val="28"/>
                      <w:lang w:val="en-IN"/>
                    </w:rPr>
                  </w:pPr>
                  <w:r w:rsidRPr="00492346">
                    <w:rPr>
                      <w:rFonts w:cstheme="minorHAnsi"/>
                      <w:sz w:val="28"/>
                      <w:szCs w:val="28"/>
                      <w:lang w:val="en-IN"/>
                    </w:rPr>
                    <w:t>Management</w:t>
                  </w:r>
                </w:p>
              </w:txbxContent>
            </v:textbox>
          </v:rect>
        </w:pict>
      </w:r>
      <w:r>
        <w:rPr>
          <w:rFonts w:cstheme="minorHAnsi"/>
          <w:b/>
          <w:i/>
          <w:noProof/>
          <w:color w:val="333333"/>
          <w:sz w:val="36"/>
          <w:szCs w:val="36"/>
        </w:rPr>
        <w:pict w14:anchorId="6F847B9A">
          <v:rect id="_x0000_s1101" style="position:absolute;left:0;text-align:left;margin-left:115.2pt;margin-top:12pt;width:138pt;height:61.2pt;z-index:251745792">
            <v:textbox style="mso-next-textbox:#_x0000_s1101">
              <w:txbxContent>
                <w:p w14:paraId="755A3C37" w14:textId="77777777" w:rsidR="00935059" w:rsidRPr="00492346" w:rsidRDefault="00935059" w:rsidP="004615A2">
                  <w:pPr>
                    <w:jc w:val="center"/>
                    <w:rPr>
                      <w:rFonts w:cstheme="minorHAnsi"/>
                      <w:i/>
                      <w:sz w:val="28"/>
                      <w:szCs w:val="28"/>
                      <w:lang w:val="en-IN"/>
                    </w:rPr>
                  </w:pPr>
                  <w:r>
                    <w:rPr>
                      <w:rFonts w:cstheme="minorHAnsi"/>
                      <w:sz w:val="28"/>
                      <w:szCs w:val="28"/>
                      <w:lang w:val="en-IN"/>
                    </w:rPr>
                    <w:t>Department</w:t>
                  </w:r>
                </w:p>
                <w:p w14:paraId="21C50311" w14:textId="77777777" w:rsidR="00935059" w:rsidRPr="00492346" w:rsidRDefault="00935059" w:rsidP="004615A2">
                  <w:pPr>
                    <w:jc w:val="center"/>
                    <w:rPr>
                      <w:rFonts w:cstheme="minorHAnsi"/>
                      <w:i/>
                      <w:sz w:val="28"/>
                      <w:szCs w:val="28"/>
                      <w:lang w:val="en-IN"/>
                    </w:rPr>
                  </w:pPr>
                  <w:r w:rsidRPr="00492346">
                    <w:rPr>
                      <w:rFonts w:cstheme="minorHAnsi"/>
                      <w:sz w:val="28"/>
                      <w:szCs w:val="28"/>
                      <w:lang w:val="en-IN"/>
                    </w:rPr>
                    <w:t>Management</w:t>
                  </w:r>
                </w:p>
              </w:txbxContent>
            </v:textbox>
          </v:rect>
        </w:pict>
      </w:r>
    </w:p>
    <w:p w14:paraId="26A3751E" w14:textId="77777777" w:rsidR="004615A2" w:rsidRDefault="00000000" w:rsidP="004615A2">
      <w:pPr>
        <w:shd w:val="clear" w:color="auto" w:fill="FFFFFF"/>
        <w:spacing w:before="100" w:beforeAutospacing="1" w:after="100" w:afterAutospacing="1"/>
        <w:jc w:val="both"/>
        <w:rPr>
          <w:rFonts w:cstheme="minorHAnsi"/>
          <w:b/>
          <w:i/>
          <w:color w:val="333333"/>
          <w:sz w:val="36"/>
          <w:szCs w:val="36"/>
        </w:rPr>
      </w:pPr>
      <w:r>
        <w:rPr>
          <w:rFonts w:cstheme="minorHAnsi"/>
          <w:b/>
          <w:i/>
          <w:noProof/>
          <w:color w:val="333333"/>
          <w:sz w:val="36"/>
          <w:szCs w:val="36"/>
        </w:rPr>
        <w:pict w14:anchorId="4886AC72">
          <v:shape id="_x0000_s1089" type="#_x0000_t32" style="position:absolute;left:0;text-align:left;margin-left:262.8pt;margin-top:33.95pt;width:72.05pt;height:98.65pt;flip:x;z-index:251733504" o:connectortype="straight">
            <v:stroke startarrow="block" endarrow="block"/>
          </v:shape>
        </w:pict>
      </w:r>
      <w:r>
        <w:rPr>
          <w:rFonts w:cstheme="minorHAnsi"/>
          <w:b/>
          <w:i/>
          <w:noProof/>
          <w:color w:val="333333"/>
          <w:sz w:val="36"/>
          <w:szCs w:val="36"/>
        </w:rPr>
        <w:pict w14:anchorId="719261A9">
          <v:shape id="_x0000_s1088" type="#_x0000_t32" style="position:absolute;left:0;text-align:left;margin-left:199.2pt;margin-top:33.95pt;width:24pt;height:98.65pt;z-index:251732480" o:connectortype="straight">
            <v:stroke startarrow="block" endarrow="block"/>
          </v:shape>
        </w:pict>
      </w:r>
      <w:r>
        <w:rPr>
          <w:rFonts w:cstheme="minorHAnsi"/>
          <w:b/>
          <w:i/>
          <w:noProof/>
          <w:color w:val="333333"/>
          <w:sz w:val="36"/>
          <w:szCs w:val="36"/>
        </w:rPr>
        <w:pict w14:anchorId="17B97ED7">
          <v:rect id="_x0000_s1078" style="position:absolute;left:0;text-align:left;margin-left:-2.95pt;margin-top:33.95pt;width:107.95pt;height:54pt;z-index:251722240">
            <v:textbox>
              <w:txbxContent>
                <w:p w14:paraId="69FDF329" w14:textId="77777777" w:rsidR="00935059" w:rsidRPr="00492346" w:rsidRDefault="00935059" w:rsidP="004615A2">
                  <w:pPr>
                    <w:jc w:val="center"/>
                    <w:rPr>
                      <w:rFonts w:cstheme="minorHAnsi"/>
                      <w:i/>
                      <w:sz w:val="28"/>
                      <w:szCs w:val="28"/>
                      <w:lang w:val="en-IN"/>
                    </w:rPr>
                  </w:pPr>
                  <w:r>
                    <w:rPr>
                      <w:rFonts w:cstheme="minorHAnsi"/>
                      <w:sz w:val="28"/>
                      <w:szCs w:val="28"/>
                      <w:lang w:val="en-IN"/>
                    </w:rPr>
                    <w:t>Login</w:t>
                  </w:r>
                </w:p>
                <w:p w14:paraId="4E666341" w14:textId="77777777" w:rsidR="00935059" w:rsidRPr="00492346" w:rsidRDefault="00935059" w:rsidP="004615A2">
                  <w:pPr>
                    <w:jc w:val="center"/>
                    <w:rPr>
                      <w:rFonts w:cstheme="minorHAnsi"/>
                      <w:i/>
                      <w:sz w:val="28"/>
                      <w:szCs w:val="28"/>
                      <w:lang w:val="en-IN"/>
                    </w:rPr>
                  </w:pPr>
                  <w:r w:rsidRPr="00492346">
                    <w:rPr>
                      <w:rFonts w:cstheme="minorHAnsi"/>
                      <w:sz w:val="28"/>
                      <w:szCs w:val="28"/>
                      <w:lang w:val="en-IN"/>
                    </w:rPr>
                    <w:t>Management</w:t>
                  </w:r>
                </w:p>
              </w:txbxContent>
            </v:textbox>
          </v:rect>
        </w:pict>
      </w:r>
    </w:p>
    <w:p w14:paraId="67D0B758" w14:textId="77777777" w:rsidR="004615A2" w:rsidRDefault="00000000" w:rsidP="004615A2">
      <w:pPr>
        <w:shd w:val="clear" w:color="auto" w:fill="FFFFFF"/>
        <w:spacing w:before="100" w:beforeAutospacing="1" w:after="100" w:afterAutospacing="1"/>
        <w:jc w:val="both"/>
        <w:rPr>
          <w:rFonts w:cstheme="minorHAnsi"/>
          <w:b/>
          <w:i/>
          <w:color w:val="333333"/>
          <w:sz w:val="36"/>
          <w:szCs w:val="36"/>
        </w:rPr>
      </w:pPr>
      <w:r>
        <w:rPr>
          <w:rFonts w:cstheme="minorHAnsi"/>
          <w:b/>
          <w:i/>
          <w:noProof/>
          <w:color w:val="333333"/>
          <w:sz w:val="36"/>
          <w:szCs w:val="36"/>
        </w:rPr>
        <w:pict w14:anchorId="4243CE0E">
          <v:rect id="_x0000_s1087" style="position:absolute;left:0;text-align:left;margin-left:385.8pt;margin-top:37.85pt;width:118.2pt;height:54pt;z-index:251731456">
            <v:textbox>
              <w:txbxContent>
                <w:p w14:paraId="51401267" w14:textId="77777777" w:rsidR="00935059" w:rsidRPr="00492346" w:rsidRDefault="00935059" w:rsidP="004615A2">
                  <w:pPr>
                    <w:jc w:val="center"/>
                    <w:rPr>
                      <w:rFonts w:cstheme="minorHAnsi"/>
                      <w:i/>
                      <w:sz w:val="28"/>
                      <w:szCs w:val="28"/>
                      <w:lang w:val="en-IN"/>
                    </w:rPr>
                  </w:pPr>
                  <w:r>
                    <w:rPr>
                      <w:rFonts w:cstheme="minorHAnsi"/>
                      <w:sz w:val="28"/>
                      <w:szCs w:val="28"/>
                      <w:lang w:val="en-IN"/>
                    </w:rPr>
                    <w:t>Salary</w:t>
                  </w:r>
                </w:p>
                <w:p w14:paraId="220EE82A" w14:textId="77777777" w:rsidR="00935059" w:rsidRPr="00492346" w:rsidRDefault="00935059" w:rsidP="004615A2">
                  <w:pPr>
                    <w:jc w:val="center"/>
                    <w:rPr>
                      <w:rFonts w:cstheme="minorHAnsi"/>
                      <w:i/>
                      <w:sz w:val="28"/>
                      <w:szCs w:val="28"/>
                      <w:lang w:val="en-IN"/>
                    </w:rPr>
                  </w:pPr>
                  <w:r w:rsidRPr="00492346">
                    <w:rPr>
                      <w:rFonts w:cstheme="minorHAnsi"/>
                      <w:sz w:val="28"/>
                      <w:szCs w:val="28"/>
                      <w:lang w:val="en-IN"/>
                    </w:rPr>
                    <w:t>Management</w:t>
                  </w:r>
                </w:p>
              </w:txbxContent>
            </v:textbox>
          </v:rect>
        </w:pict>
      </w:r>
      <w:r>
        <w:rPr>
          <w:rFonts w:cstheme="minorHAnsi"/>
          <w:b/>
          <w:i/>
          <w:noProof/>
          <w:color w:val="333333"/>
          <w:sz w:val="36"/>
          <w:szCs w:val="36"/>
        </w:rPr>
        <w:pict w14:anchorId="3E44C1A8">
          <v:shape id="_x0000_s1090" type="#_x0000_t32" style="position:absolute;left:0;text-align:left;margin-left:105pt;margin-top:21.3pt;width:97.2pt;height:80.35pt;z-index:251734528" o:connectortype="straight">
            <v:stroke startarrow="block" endarrow="block"/>
          </v:shape>
        </w:pict>
      </w:r>
    </w:p>
    <w:p w14:paraId="4D1694B1" w14:textId="77777777" w:rsidR="004615A2" w:rsidRDefault="00000000" w:rsidP="004615A2">
      <w:pPr>
        <w:shd w:val="clear" w:color="auto" w:fill="FFFFFF"/>
        <w:spacing w:before="100" w:beforeAutospacing="1" w:after="100" w:afterAutospacing="1"/>
        <w:jc w:val="both"/>
        <w:rPr>
          <w:rFonts w:cstheme="minorHAnsi"/>
          <w:b/>
          <w:i/>
          <w:color w:val="333333"/>
          <w:sz w:val="36"/>
          <w:szCs w:val="36"/>
        </w:rPr>
      </w:pPr>
      <w:r>
        <w:rPr>
          <w:rFonts w:cstheme="minorHAnsi"/>
          <w:b/>
          <w:i/>
          <w:noProof/>
          <w:color w:val="333333"/>
          <w:sz w:val="36"/>
          <w:szCs w:val="36"/>
        </w:rPr>
        <w:pict w14:anchorId="6EC62A50">
          <v:shape id="_x0000_s1096" type="#_x0000_t32" style="position:absolute;left:0;text-align:left;margin-left:279pt;margin-top:25.25pt;width:106.8pt;height:43.85pt;flip:y;z-index:251740672" o:connectortype="straight">
            <v:stroke startarrow="block" endarrow="block"/>
          </v:shape>
        </w:pict>
      </w:r>
    </w:p>
    <w:p w14:paraId="76532F73" w14:textId="77777777" w:rsidR="004615A2" w:rsidRDefault="00000000" w:rsidP="004615A2">
      <w:pPr>
        <w:shd w:val="clear" w:color="auto" w:fill="FFFFFF"/>
        <w:spacing w:before="100" w:beforeAutospacing="1" w:after="100" w:afterAutospacing="1"/>
        <w:jc w:val="both"/>
        <w:rPr>
          <w:rFonts w:cstheme="minorHAnsi"/>
          <w:b/>
          <w:i/>
          <w:color w:val="333333"/>
          <w:sz w:val="36"/>
          <w:szCs w:val="36"/>
        </w:rPr>
      </w:pPr>
      <w:r>
        <w:rPr>
          <w:rFonts w:cstheme="minorHAnsi"/>
          <w:b/>
          <w:i/>
          <w:noProof/>
          <w:color w:val="333333"/>
          <w:sz w:val="36"/>
          <w:szCs w:val="36"/>
        </w:rPr>
        <w:pict w14:anchorId="43522890">
          <v:shape id="_x0000_s1091" type="#_x0000_t32" style="position:absolute;left:0;text-align:left;margin-left:99.6pt;margin-top:29.85pt;width:99.6pt;height:17.95pt;z-index:251735552" o:connectortype="straight">
            <v:stroke startarrow="block" endarrow="block"/>
          </v:shape>
        </w:pict>
      </w:r>
      <w:r>
        <w:rPr>
          <w:rFonts w:cstheme="minorHAnsi"/>
          <w:b/>
          <w:i/>
          <w:noProof/>
          <w:color w:val="333333"/>
          <w:sz w:val="36"/>
          <w:szCs w:val="36"/>
        </w:rPr>
        <w:pict w14:anchorId="41EAEC90">
          <v:rect id="_x0000_s1081" style="position:absolute;left:0;text-align:left;margin-left:-2.95pt;margin-top:-.2pt;width:102.55pt;height:54pt;z-index:251725312">
            <v:textbox>
              <w:txbxContent>
                <w:p w14:paraId="1C6B8D31" w14:textId="77777777" w:rsidR="00935059" w:rsidRPr="00492346" w:rsidRDefault="00935059" w:rsidP="004615A2">
                  <w:pPr>
                    <w:jc w:val="center"/>
                    <w:rPr>
                      <w:rFonts w:cstheme="minorHAnsi"/>
                      <w:i/>
                      <w:sz w:val="28"/>
                      <w:szCs w:val="28"/>
                      <w:lang w:val="en-IN"/>
                    </w:rPr>
                  </w:pPr>
                  <w:r>
                    <w:rPr>
                      <w:rFonts w:cstheme="minorHAnsi"/>
                      <w:sz w:val="28"/>
                      <w:szCs w:val="28"/>
                      <w:lang w:val="en-IN"/>
                    </w:rPr>
                    <w:t>Authorization</w:t>
                  </w:r>
                </w:p>
                <w:p w14:paraId="65145476" w14:textId="77777777" w:rsidR="00935059" w:rsidRPr="00492346" w:rsidRDefault="00935059" w:rsidP="004615A2">
                  <w:pPr>
                    <w:jc w:val="center"/>
                    <w:rPr>
                      <w:rFonts w:cstheme="minorHAnsi"/>
                      <w:i/>
                      <w:sz w:val="28"/>
                      <w:szCs w:val="28"/>
                      <w:lang w:val="en-IN"/>
                    </w:rPr>
                  </w:pPr>
                  <w:r w:rsidRPr="00492346">
                    <w:rPr>
                      <w:rFonts w:cstheme="minorHAnsi"/>
                      <w:sz w:val="28"/>
                      <w:szCs w:val="28"/>
                      <w:lang w:val="en-IN"/>
                    </w:rPr>
                    <w:t>Management</w:t>
                  </w:r>
                </w:p>
              </w:txbxContent>
            </v:textbox>
          </v:rect>
        </w:pict>
      </w:r>
      <w:r>
        <w:rPr>
          <w:rFonts w:cstheme="minorHAnsi"/>
          <w:b/>
          <w:i/>
          <w:noProof/>
          <w:color w:val="333333"/>
          <w:sz w:val="36"/>
          <w:szCs w:val="36"/>
        </w:rPr>
        <w:pict w14:anchorId="6C821864">
          <v:oval id="_x0000_s1077" style="position:absolute;left:0;text-align:left;margin-left:194.65pt;margin-top:10.25pt;width:92.7pt;height:59.3pt;z-index:251721216">
            <v:textbox>
              <w:txbxContent>
                <w:p w14:paraId="0888EC02" w14:textId="19FAEA81" w:rsidR="00935059" w:rsidRPr="002958F1" w:rsidRDefault="00935059" w:rsidP="004615A2">
                  <w:pPr>
                    <w:jc w:val="center"/>
                    <w:rPr>
                      <w:rFonts w:ascii="Arial" w:hAnsi="Arial" w:cs="Arial"/>
                      <w:i/>
                      <w:sz w:val="24"/>
                      <w:szCs w:val="24"/>
                      <w:lang w:val="en-IN"/>
                    </w:rPr>
                  </w:pPr>
                  <w:r>
                    <w:rPr>
                      <w:rFonts w:ascii="Arial" w:hAnsi="Arial" w:cs="Arial"/>
                      <w:sz w:val="24"/>
                      <w:szCs w:val="24"/>
                      <w:lang w:val="en-IN"/>
                    </w:rPr>
                    <w:t>E</w:t>
                  </w:r>
                  <w:r w:rsidR="00674B47">
                    <w:rPr>
                      <w:rFonts w:ascii="Arial" w:hAnsi="Arial" w:cs="Arial"/>
                      <w:sz w:val="24"/>
                      <w:szCs w:val="24"/>
                      <w:lang w:val="en-IN"/>
                    </w:rPr>
                    <w:t>MP-</w:t>
                  </w:r>
                  <w:r>
                    <w:rPr>
                      <w:rFonts w:ascii="Arial" w:hAnsi="Arial" w:cs="Arial"/>
                      <w:sz w:val="24"/>
                      <w:szCs w:val="24"/>
                      <w:lang w:val="en-IN"/>
                    </w:rPr>
                    <w:t>MS</w:t>
                  </w:r>
                </w:p>
              </w:txbxContent>
            </v:textbox>
          </v:oval>
        </w:pict>
      </w:r>
    </w:p>
    <w:p w14:paraId="70505738" w14:textId="77777777" w:rsidR="004615A2" w:rsidRDefault="00000000" w:rsidP="004615A2">
      <w:pPr>
        <w:shd w:val="clear" w:color="auto" w:fill="FFFFFF"/>
        <w:spacing w:before="100" w:beforeAutospacing="1" w:after="100" w:afterAutospacing="1"/>
        <w:jc w:val="both"/>
        <w:rPr>
          <w:rFonts w:cstheme="minorHAnsi"/>
          <w:b/>
          <w:i/>
          <w:color w:val="333333"/>
          <w:sz w:val="36"/>
          <w:szCs w:val="36"/>
        </w:rPr>
      </w:pPr>
      <w:r>
        <w:rPr>
          <w:rFonts w:cstheme="minorHAnsi"/>
          <w:b/>
          <w:i/>
          <w:noProof/>
          <w:color w:val="333333"/>
          <w:sz w:val="36"/>
          <w:szCs w:val="36"/>
        </w:rPr>
        <w:pict w14:anchorId="55EEAA7D">
          <v:shape id="_x0000_s1097" type="#_x0000_t32" style="position:absolute;left:0;text-align:left;margin-left:287.35pt;margin-top:1.9pt;width:98.45pt;height:28.4pt;z-index:251741696" o:connectortype="straight">
            <v:stroke startarrow="block" endarrow="block"/>
          </v:shape>
        </w:pict>
      </w:r>
      <w:r>
        <w:rPr>
          <w:rFonts w:cstheme="minorHAnsi"/>
          <w:b/>
          <w:i/>
          <w:noProof/>
          <w:color w:val="333333"/>
          <w:sz w:val="36"/>
          <w:szCs w:val="36"/>
        </w:rPr>
        <w:pict w14:anchorId="400F687C">
          <v:rect id="_x0000_s1086" style="position:absolute;left:0;text-align:left;margin-left:385.8pt;margin-top:8.5pt;width:118.2pt;height:54pt;z-index:251730432">
            <v:textbox>
              <w:txbxContent>
                <w:p w14:paraId="396E555E" w14:textId="77777777" w:rsidR="00935059" w:rsidRPr="00492346" w:rsidRDefault="00935059" w:rsidP="004615A2">
                  <w:pPr>
                    <w:jc w:val="center"/>
                    <w:rPr>
                      <w:rFonts w:cstheme="minorHAnsi"/>
                      <w:i/>
                      <w:sz w:val="28"/>
                      <w:szCs w:val="28"/>
                      <w:lang w:val="en-IN"/>
                    </w:rPr>
                  </w:pPr>
                  <w:r>
                    <w:rPr>
                      <w:rFonts w:cstheme="minorHAnsi"/>
                      <w:sz w:val="28"/>
                      <w:szCs w:val="28"/>
                      <w:lang w:val="en-IN"/>
                    </w:rPr>
                    <w:t>Leave Request</w:t>
                  </w:r>
                </w:p>
                <w:p w14:paraId="58CDC286" w14:textId="77777777" w:rsidR="00935059" w:rsidRPr="00492346" w:rsidRDefault="00935059" w:rsidP="004615A2">
                  <w:pPr>
                    <w:jc w:val="center"/>
                    <w:rPr>
                      <w:rFonts w:cstheme="minorHAnsi"/>
                      <w:i/>
                      <w:sz w:val="28"/>
                      <w:szCs w:val="28"/>
                      <w:lang w:val="en-IN"/>
                    </w:rPr>
                  </w:pPr>
                  <w:r w:rsidRPr="00492346">
                    <w:rPr>
                      <w:rFonts w:cstheme="minorHAnsi"/>
                      <w:sz w:val="28"/>
                      <w:szCs w:val="28"/>
                      <w:lang w:val="en-IN"/>
                    </w:rPr>
                    <w:t>Management</w:t>
                  </w:r>
                </w:p>
              </w:txbxContent>
            </v:textbox>
          </v:rect>
        </w:pict>
      </w:r>
      <w:r>
        <w:rPr>
          <w:rFonts w:cstheme="minorHAnsi"/>
          <w:b/>
          <w:i/>
          <w:noProof/>
          <w:color w:val="333333"/>
          <w:sz w:val="36"/>
          <w:szCs w:val="36"/>
        </w:rPr>
        <w:pict w14:anchorId="2A28262E">
          <v:shape id="_x0000_s1098" type="#_x0000_t32" style="position:absolute;left:0;text-align:left;margin-left:284.1pt;margin-top:14.5pt;width:63.95pt;height:88.2pt;z-index:251742720" o:connectortype="straight">
            <v:stroke startarrow="block" endarrow="block"/>
          </v:shape>
        </w:pict>
      </w:r>
      <w:r>
        <w:rPr>
          <w:rFonts w:cstheme="minorHAnsi"/>
          <w:b/>
          <w:i/>
          <w:noProof/>
          <w:color w:val="333333"/>
          <w:sz w:val="36"/>
          <w:szCs w:val="36"/>
        </w:rPr>
        <w:pict w14:anchorId="614D70FA">
          <v:shape id="_x0000_s1094" type="#_x0000_t32" style="position:absolute;left:0;text-align:left;margin-left:210.05pt;margin-top:30.3pt;width:23.35pt;height:72.4pt;flip:x;z-index:251738624" o:connectortype="straight">
            <v:stroke startarrow="block" endarrow="block"/>
          </v:shape>
        </w:pict>
      </w:r>
      <w:r>
        <w:rPr>
          <w:rFonts w:cstheme="minorHAnsi"/>
          <w:b/>
          <w:i/>
          <w:noProof/>
          <w:color w:val="333333"/>
          <w:sz w:val="36"/>
          <w:szCs w:val="36"/>
        </w:rPr>
        <w:pict w14:anchorId="72F3FE7C">
          <v:shape id="_x0000_s1092" type="#_x0000_t32" style="position:absolute;left:0;text-align:left;margin-left:99.6pt;margin-top:19.65pt;width:102.6pt;height:64.6pt;flip:y;z-index:251736576" o:connectortype="straight">
            <v:stroke startarrow="block" endarrow="block"/>
          </v:shape>
        </w:pict>
      </w:r>
    </w:p>
    <w:p w14:paraId="552EF6B4" w14:textId="77777777" w:rsidR="004615A2" w:rsidRDefault="00000000" w:rsidP="004615A2">
      <w:pPr>
        <w:shd w:val="clear" w:color="auto" w:fill="FFFFFF"/>
        <w:spacing w:before="100" w:beforeAutospacing="1" w:after="100" w:afterAutospacing="1"/>
        <w:jc w:val="both"/>
        <w:rPr>
          <w:rFonts w:cstheme="minorHAnsi"/>
          <w:b/>
          <w:i/>
          <w:color w:val="333333"/>
          <w:sz w:val="36"/>
          <w:szCs w:val="36"/>
        </w:rPr>
      </w:pPr>
      <w:r>
        <w:rPr>
          <w:rFonts w:cstheme="minorHAnsi"/>
          <w:b/>
          <w:i/>
          <w:noProof/>
          <w:color w:val="333333"/>
          <w:sz w:val="36"/>
          <w:szCs w:val="36"/>
        </w:rPr>
        <w:pict w14:anchorId="1576C8D2">
          <v:rect id="_x0000_s1082" style="position:absolute;left:0;text-align:left;margin-left:.65pt;margin-top:14.85pt;width:98.95pt;height:54pt;z-index:251726336">
            <v:textbox>
              <w:txbxContent>
                <w:p w14:paraId="3D65979F" w14:textId="77777777" w:rsidR="00935059" w:rsidRPr="00492346" w:rsidRDefault="00935059" w:rsidP="004615A2">
                  <w:pPr>
                    <w:jc w:val="center"/>
                    <w:rPr>
                      <w:rFonts w:cstheme="minorHAnsi"/>
                      <w:i/>
                      <w:sz w:val="28"/>
                      <w:szCs w:val="28"/>
                      <w:lang w:val="en-IN"/>
                    </w:rPr>
                  </w:pPr>
                  <w:r>
                    <w:rPr>
                      <w:rFonts w:cstheme="minorHAnsi"/>
                      <w:sz w:val="28"/>
                      <w:szCs w:val="28"/>
                      <w:lang w:val="en-IN"/>
                    </w:rPr>
                    <w:t>Admin</w:t>
                  </w:r>
                </w:p>
                <w:p w14:paraId="7D768167" w14:textId="77777777" w:rsidR="00935059" w:rsidRPr="00492346" w:rsidRDefault="00935059" w:rsidP="004615A2">
                  <w:pPr>
                    <w:jc w:val="center"/>
                    <w:rPr>
                      <w:rFonts w:cstheme="minorHAnsi"/>
                      <w:i/>
                      <w:sz w:val="28"/>
                      <w:szCs w:val="28"/>
                      <w:lang w:val="en-IN"/>
                    </w:rPr>
                  </w:pPr>
                  <w:r w:rsidRPr="00492346">
                    <w:rPr>
                      <w:rFonts w:cstheme="minorHAnsi"/>
                      <w:sz w:val="28"/>
                      <w:szCs w:val="28"/>
                      <w:lang w:val="en-IN"/>
                    </w:rPr>
                    <w:t>Management</w:t>
                  </w:r>
                </w:p>
              </w:txbxContent>
            </v:textbox>
          </v:rect>
        </w:pict>
      </w:r>
    </w:p>
    <w:p w14:paraId="05BB3EDF" w14:textId="77777777" w:rsidR="004615A2" w:rsidRDefault="00000000" w:rsidP="004615A2">
      <w:pPr>
        <w:shd w:val="clear" w:color="auto" w:fill="FFFFFF"/>
        <w:spacing w:before="100" w:beforeAutospacing="1" w:after="100" w:afterAutospacing="1"/>
        <w:jc w:val="both"/>
        <w:rPr>
          <w:rFonts w:cstheme="minorHAnsi"/>
          <w:b/>
          <w:i/>
          <w:color w:val="333333"/>
          <w:sz w:val="36"/>
          <w:szCs w:val="36"/>
        </w:rPr>
      </w:pPr>
      <w:r>
        <w:rPr>
          <w:rFonts w:cstheme="minorHAnsi"/>
          <w:b/>
          <w:i/>
          <w:noProof/>
          <w:color w:val="333333"/>
          <w:sz w:val="36"/>
          <w:szCs w:val="36"/>
        </w:rPr>
        <w:pict w14:anchorId="0902D7D1">
          <v:rect id="_x0000_s1185" style="position:absolute;left:0;text-align:left;margin-left:303.6pt;margin-top:24.15pt;width:118.2pt;height:54pt;z-index:251746816">
            <v:textbox>
              <w:txbxContent>
                <w:p w14:paraId="6D3DCA6F" w14:textId="77777777" w:rsidR="00935059" w:rsidRPr="00492346" w:rsidRDefault="00935059" w:rsidP="004615A2">
                  <w:pPr>
                    <w:jc w:val="center"/>
                    <w:rPr>
                      <w:rFonts w:cstheme="minorHAnsi"/>
                      <w:i/>
                      <w:sz w:val="28"/>
                      <w:szCs w:val="28"/>
                      <w:lang w:val="en-IN"/>
                    </w:rPr>
                  </w:pPr>
                  <w:r>
                    <w:rPr>
                      <w:rFonts w:cstheme="minorHAnsi"/>
                      <w:sz w:val="28"/>
                      <w:szCs w:val="28"/>
                      <w:lang w:val="en-IN"/>
                    </w:rPr>
                    <w:t>Employee</w:t>
                  </w:r>
                </w:p>
                <w:p w14:paraId="768BE2E1" w14:textId="77777777" w:rsidR="00935059" w:rsidRPr="00492346" w:rsidRDefault="00935059" w:rsidP="004615A2">
                  <w:pPr>
                    <w:jc w:val="center"/>
                    <w:rPr>
                      <w:rFonts w:cstheme="minorHAnsi"/>
                      <w:i/>
                      <w:sz w:val="28"/>
                      <w:szCs w:val="28"/>
                      <w:lang w:val="en-IN"/>
                    </w:rPr>
                  </w:pPr>
                  <w:r w:rsidRPr="00492346">
                    <w:rPr>
                      <w:rFonts w:cstheme="minorHAnsi"/>
                      <w:sz w:val="28"/>
                      <w:szCs w:val="28"/>
                      <w:lang w:val="en-IN"/>
                    </w:rPr>
                    <w:t>Management</w:t>
                  </w:r>
                </w:p>
              </w:txbxContent>
            </v:textbox>
          </v:rect>
        </w:pict>
      </w:r>
      <w:r>
        <w:rPr>
          <w:rFonts w:cstheme="minorHAnsi"/>
          <w:b/>
          <w:i/>
          <w:noProof/>
          <w:color w:val="333333"/>
          <w:sz w:val="36"/>
          <w:szCs w:val="36"/>
        </w:rPr>
        <w:pict w14:anchorId="4D1E10E4">
          <v:rect id="_x0000_s1080" style="position:absolute;left:0;text-align:left;margin-left:144.6pt;margin-top:24.15pt;width:118.2pt;height:54pt;z-index:251724288">
            <v:textbox>
              <w:txbxContent>
                <w:p w14:paraId="635ACCC7" w14:textId="77777777" w:rsidR="00935059" w:rsidRPr="00492346" w:rsidRDefault="00935059" w:rsidP="004615A2">
                  <w:pPr>
                    <w:jc w:val="center"/>
                    <w:rPr>
                      <w:rFonts w:cstheme="minorHAnsi"/>
                      <w:i/>
                      <w:sz w:val="28"/>
                      <w:szCs w:val="28"/>
                      <w:lang w:val="en-IN"/>
                    </w:rPr>
                  </w:pPr>
                  <w:r>
                    <w:rPr>
                      <w:rFonts w:cstheme="minorHAnsi"/>
                      <w:sz w:val="28"/>
                      <w:szCs w:val="28"/>
                      <w:lang w:val="en-IN"/>
                    </w:rPr>
                    <w:t>Report</w:t>
                  </w:r>
                </w:p>
                <w:p w14:paraId="2D6ED2EC" w14:textId="77777777" w:rsidR="00935059" w:rsidRPr="00492346" w:rsidRDefault="00935059" w:rsidP="004615A2">
                  <w:pPr>
                    <w:jc w:val="center"/>
                    <w:rPr>
                      <w:rFonts w:cstheme="minorHAnsi"/>
                      <w:i/>
                      <w:sz w:val="28"/>
                      <w:szCs w:val="28"/>
                      <w:lang w:val="en-IN"/>
                    </w:rPr>
                  </w:pPr>
                  <w:r w:rsidRPr="00492346">
                    <w:rPr>
                      <w:rFonts w:cstheme="minorHAnsi"/>
                      <w:sz w:val="28"/>
                      <w:szCs w:val="28"/>
                      <w:lang w:val="en-IN"/>
                    </w:rPr>
                    <w:t>Management</w:t>
                  </w:r>
                </w:p>
              </w:txbxContent>
            </v:textbox>
          </v:rect>
        </w:pict>
      </w:r>
    </w:p>
    <w:p w14:paraId="7B679E91" w14:textId="77777777" w:rsidR="004615A2" w:rsidRDefault="004615A2" w:rsidP="004615A2">
      <w:pPr>
        <w:shd w:val="clear" w:color="auto" w:fill="FFFFFF"/>
        <w:spacing w:before="100" w:beforeAutospacing="1" w:after="100" w:afterAutospacing="1"/>
        <w:jc w:val="both"/>
        <w:rPr>
          <w:rFonts w:cstheme="minorHAnsi"/>
          <w:b/>
          <w:i/>
          <w:color w:val="333333"/>
          <w:sz w:val="36"/>
          <w:szCs w:val="36"/>
        </w:rPr>
      </w:pPr>
    </w:p>
    <w:p w14:paraId="513B0B4C" w14:textId="77777777" w:rsidR="004615A2" w:rsidRDefault="004615A2" w:rsidP="004615A2">
      <w:pPr>
        <w:shd w:val="clear" w:color="auto" w:fill="FFFFFF"/>
        <w:spacing w:before="100" w:beforeAutospacing="1" w:after="100" w:afterAutospacing="1"/>
        <w:jc w:val="both"/>
        <w:rPr>
          <w:rFonts w:cstheme="minorHAnsi"/>
          <w:b/>
          <w:i/>
          <w:color w:val="333333"/>
          <w:sz w:val="36"/>
          <w:szCs w:val="36"/>
        </w:rPr>
      </w:pPr>
    </w:p>
    <w:p w14:paraId="612D4EBB" w14:textId="77777777" w:rsidR="004615A2" w:rsidRDefault="004615A2" w:rsidP="004615A2">
      <w:pPr>
        <w:shd w:val="clear" w:color="auto" w:fill="FFFFFF"/>
        <w:spacing w:before="100" w:beforeAutospacing="1" w:after="100" w:afterAutospacing="1"/>
        <w:jc w:val="both"/>
        <w:rPr>
          <w:rFonts w:cstheme="minorHAnsi"/>
          <w:b/>
          <w:i/>
          <w:color w:val="333333"/>
          <w:sz w:val="36"/>
          <w:szCs w:val="36"/>
        </w:rPr>
      </w:pPr>
    </w:p>
    <w:p w14:paraId="223239E5" w14:textId="77777777" w:rsidR="004615A2" w:rsidRDefault="004615A2" w:rsidP="004615A2">
      <w:pPr>
        <w:shd w:val="clear" w:color="auto" w:fill="FFFFFF"/>
        <w:spacing w:before="100" w:beforeAutospacing="1" w:after="100" w:afterAutospacing="1"/>
        <w:jc w:val="both"/>
        <w:rPr>
          <w:rFonts w:cstheme="minorHAnsi"/>
          <w:b/>
          <w:i/>
          <w:color w:val="333333"/>
          <w:sz w:val="36"/>
          <w:szCs w:val="36"/>
        </w:rPr>
      </w:pPr>
    </w:p>
    <w:p w14:paraId="7BE3D77C" w14:textId="77777777" w:rsidR="004615A2" w:rsidRDefault="004615A2" w:rsidP="004615A2">
      <w:pPr>
        <w:shd w:val="clear" w:color="auto" w:fill="FFFFFF"/>
        <w:spacing w:before="100" w:beforeAutospacing="1" w:after="100" w:afterAutospacing="1"/>
        <w:jc w:val="both"/>
        <w:rPr>
          <w:rFonts w:cstheme="minorHAnsi"/>
          <w:b/>
          <w:i/>
          <w:color w:val="333333"/>
          <w:sz w:val="36"/>
          <w:szCs w:val="36"/>
        </w:rPr>
      </w:pPr>
    </w:p>
    <w:p w14:paraId="6ECEB352" w14:textId="77777777" w:rsidR="004615A2" w:rsidRDefault="004615A2" w:rsidP="004615A2">
      <w:pPr>
        <w:shd w:val="clear" w:color="auto" w:fill="FFFFFF"/>
        <w:spacing w:before="100" w:beforeAutospacing="1" w:after="100" w:afterAutospacing="1"/>
        <w:jc w:val="both"/>
        <w:rPr>
          <w:rFonts w:cstheme="minorHAnsi"/>
          <w:b/>
          <w:i/>
          <w:color w:val="333333"/>
          <w:sz w:val="36"/>
          <w:szCs w:val="36"/>
        </w:rPr>
      </w:pPr>
    </w:p>
    <w:p w14:paraId="0AC233A0" w14:textId="77777777" w:rsidR="004615A2" w:rsidRDefault="004615A2" w:rsidP="009B7F55">
      <w:pPr>
        <w:spacing w:line="360" w:lineRule="auto"/>
        <w:rPr>
          <w:rFonts w:ascii="Arial Black" w:hAnsi="Arial Black" w:cs="Times New Roman"/>
          <w:b/>
          <w:sz w:val="32"/>
          <w:szCs w:val="28"/>
        </w:rPr>
      </w:pPr>
    </w:p>
    <w:p w14:paraId="574324B7" w14:textId="77777777" w:rsidR="009B7F55" w:rsidRDefault="009B7F55" w:rsidP="009B7F55">
      <w:pPr>
        <w:spacing w:line="360" w:lineRule="auto"/>
        <w:rPr>
          <w:rFonts w:ascii="Arial Black" w:hAnsi="Arial Black" w:cs="Times New Roman"/>
          <w:b/>
          <w:sz w:val="32"/>
          <w:szCs w:val="28"/>
        </w:rPr>
      </w:pPr>
    </w:p>
    <w:p w14:paraId="45E46509" w14:textId="77777777" w:rsidR="008A6EED" w:rsidRPr="004615A2" w:rsidRDefault="008A6EED" w:rsidP="00822E4C">
      <w:pPr>
        <w:spacing w:line="360" w:lineRule="auto"/>
        <w:jc w:val="center"/>
        <w:rPr>
          <w:rFonts w:cstheme="minorHAnsi"/>
          <w:b/>
          <w:sz w:val="32"/>
          <w:szCs w:val="28"/>
        </w:rPr>
      </w:pPr>
    </w:p>
    <w:p w14:paraId="6351279F" w14:textId="5C0BC5E2" w:rsidR="009B7F55" w:rsidRPr="00531466" w:rsidRDefault="008067C8" w:rsidP="00531466">
      <w:pPr>
        <w:pStyle w:val="BodyTextIndent3"/>
        <w:spacing w:after="0" w:line="360" w:lineRule="auto"/>
        <w:rPr>
          <w:rFonts w:asciiTheme="minorHAnsi" w:hAnsiTheme="minorHAnsi" w:cstheme="minorHAnsi"/>
          <w:b/>
          <w:sz w:val="36"/>
          <w:szCs w:val="36"/>
        </w:rPr>
      </w:pPr>
      <w:r w:rsidRPr="0073201F">
        <w:rPr>
          <w:rFonts w:asciiTheme="minorHAnsi" w:hAnsiTheme="minorHAnsi" w:cstheme="minorHAnsi"/>
          <w:b/>
          <w:sz w:val="36"/>
          <w:szCs w:val="36"/>
        </w:rPr>
        <w:t>First Level DFD</w:t>
      </w:r>
    </w:p>
    <w:p w14:paraId="3B69DC33" w14:textId="77777777" w:rsidR="00935059" w:rsidRDefault="00000000" w:rsidP="00822E4C">
      <w:pPr>
        <w:spacing w:line="360" w:lineRule="auto"/>
        <w:jc w:val="center"/>
        <w:rPr>
          <w:rFonts w:cstheme="minorHAnsi"/>
          <w:b/>
          <w:sz w:val="36"/>
          <w:szCs w:val="36"/>
        </w:rPr>
      </w:pPr>
      <w:r>
        <w:rPr>
          <w:rFonts w:cstheme="minorHAnsi"/>
          <w:b/>
          <w:noProof/>
          <w:sz w:val="36"/>
          <w:szCs w:val="36"/>
        </w:rPr>
        <w:pict w14:anchorId="157ADBDD">
          <v:shape id="_x0000_s1197" type="#_x0000_t32" style="position:absolute;left:0;text-align:left;margin-left:117pt;margin-top:23.25pt;width:118.85pt;height:169.2pt;flip:x y;z-index:251759104" o:connectortype="straight">
            <v:stroke endarrow="block"/>
          </v:shape>
        </w:pict>
      </w:r>
      <w:r>
        <w:rPr>
          <w:rFonts w:cstheme="minorHAnsi"/>
          <w:b/>
          <w:noProof/>
          <w:sz w:val="36"/>
          <w:szCs w:val="36"/>
        </w:rPr>
        <w:pict w14:anchorId="25516961">
          <v:rect id="_x0000_s1194" style="position:absolute;left:0;text-align:left;margin-left:404.4pt;margin-top:23.25pt;width:118.2pt;height:54pt;z-index:251756032">
            <v:textbox>
              <w:txbxContent>
                <w:p w14:paraId="4E8A59D3" w14:textId="77777777" w:rsidR="00935059" w:rsidRPr="00492346" w:rsidRDefault="00935059" w:rsidP="00935059">
                  <w:pPr>
                    <w:jc w:val="center"/>
                    <w:rPr>
                      <w:rFonts w:cstheme="minorHAnsi"/>
                      <w:i/>
                      <w:sz w:val="28"/>
                      <w:szCs w:val="28"/>
                      <w:lang w:val="en-IN"/>
                    </w:rPr>
                  </w:pPr>
                  <w:r>
                    <w:rPr>
                      <w:rFonts w:cstheme="minorHAnsi"/>
                      <w:sz w:val="28"/>
                      <w:szCs w:val="28"/>
                      <w:lang w:val="en-IN"/>
                    </w:rPr>
                    <w:t>Salary</w:t>
                  </w:r>
                </w:p>
                <w:p w14:paraId="2CA4D177"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p>
    <w:p w14:paraId="67315768" w14:textId="77777777" w:rsidR="00935059" w:rsidRDefault="00000000" w:rsidP="00822E4C">
      <w:pPr>
        <w:spacing w:line="360" w:lineRule="auto"/>
        <w:jc w:val="center"/>
        <w:rPr>
          <w:rFonts w:cstheme="minorHAnsi"/>
          <w:b/>
          <w:sz w:val="36"/>
          <w:szCs w:val="36"/>
        </w:rPr>
      </w:pPr>
      <w:r>
        <w:rPr>
          <w:rFonts w:cstheme="minorHAnsi"/>
          <w:b/>
          <w:noProof/>
          <w:sz w:val="36"/>
          <w:szCs w:val="36"/>
        </w:rPr>
        <w:pict w14:anchorId="3F447BA4">
          <v:shape id="_x0000_s1206" type="#_x0000_t32" style="position:absolute;left:0;text-align:left;margin-left:291.05pt;margin-top:9.45pt;width:113.35pt;height:134.65pt;flip:y;z-index:251768320" o:connectortype="straight">
            <v:stroke endarrow="block"/>
          </v:shape>
        </w:pict>
      </w:r>
    </w:p>
    <w:p w14:paraId="6AF32A8A" w14:textId="77777777" w:rsidR="00935059" w:rsidRDefault="00000000" w:rsidP="00822E4C">
      <w:pPr>
        <w:spacing w:line="360" w:lineRule="auto"/>
        <w:jc w:val="center"/>
        <w:rPr>
          <w:rFonts w:cstheme="minorHAnsi"/>
          <w:b/>
          <w:sz w:val="36"/>
          <w:szCs w:val="36"/>
        </w:rPr>
      </w:pPr>
      <w:r>
        <w:rPr>
          <w:rFonts w:cstheme="minorHAnsi"/>
          <w:b/>
          <w:noProof/>
          <w:sz w:val="36"/>
          <w:szCs w:val="36"/>
        </w:rPr>
        <w:pict w14:anchorId="41480E68">
          <v:shape id="_x0000_s1205" type="#_x0000_t32" style="position:absolute;left:0;text-align:left;margin-left:303.05pt;margin-top:41.75pt;width:104.35pt;height:71.4pt;flip:y;z-index:251767296" o:connectortype="straight">
            <v:stroke endarrow="block"/>
          </v:shape>
        </w:pict>
      </w:r>
      <w:r>
        <w:rPr>
          <w:rFonts w:cstheme="minorHAnsi"/>
          <w:b/>
          <w:noProof/>
          <w:sz w:val="36"/>
          <w:szCs w:val="36"/>
        </w:rPr>
        <w:pict w14:anchorId="045D7EBB">
          <v:shape id="_x0000_s1198" type="#_x0000_t32" style="position:absolute;left:0;text-align:left;margin-left:111.6pt;margin-top:29.15pt;width:115.85pt;height:84pt;flip:x y;z-index:251760128" o:connectortype="straight">
            <v:stroke endarrow="block"/>
          </v:shape>
        </w:pict>
      </w:r>
      <w:r>
        <w:rPr>
          <w:rFonts w:cstheme="minorHAnsi"/>
          <w:b/>
          <w:noProof/>
          <w:sz w:val="36"/>
          <w:szCs w:val="36"/>
        </w:rPr>
        <w:pict w14:anchorId="11D38256">
          <v:rect id="_x0000_s1193" style="position:absolute;left:0;text-align:left;margin-left:407.4pt;margin-top:11.9pt;width:118.2pt;height:54pt;z-index:251755008">
            <v:textbox>
              <w:txbxContent>
                <w:p w14:paraId="2A85D703" w14:textId="77777777" w:rsidR="00935059" w:rsidRPr="00492346" w:rsidRDefault="00935059" w:rsidP="00935059">
                  <w:pPr>
                    <w:jc w:val="center"/>
                    <w:rPr>
                      <w:rFonts w:cstheme="minorHAnsi"/>
                      <w:i/>
                      <w:sz w:val="28"/>
                      <w:szCs w:val="28"/>
                      <w:lang w:val="en-IN"/>
                    </w:rPr>
                  </w:pPr>
                  <w:r>
                    <w:rPr>
                      <w:rFonts w:cstheme="minorHAnsi"/>
                      <w:sz w:val="28"/>
                      <w:szCs w:val="28"/>
                      <w:lang w:val="en-IN"/>
                    </w:rPr>
                    <w:t>Leave Request</w:t>
                  </w:r>
                </w:p>
                <w:p w14:paraId="6B9649CE"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r>
        <w:rPr>
          <w:rFonts w:cstheme="minorHAnsi"/>
          <w:b/>
          <w:noProof/>
          <w:sz w:val="36"/>
          <w:szCs w:val="36"/>
        </w:rPr>
        <w:pict w14:anchorId="7A3BCBC5">
          <v:rect id="_x0000_s1188" style="position:absolute;left:0;text-align:left;margin-left:9.05pt;margin-top:-3.85pt;width:102.55pt;height:54pt;z-index:251749888">
            <v:textbox>
              <w:txbxContent>
                <w:p w14:paraId="5FA694B1" w14:textId="77777777" w:rsidR="00935059" w:rsidRPr="00492346" w:rsidRDefault="00935059" w:rsidP="00935059">
                  <w:pPr>
                    <w:jc w:val="center"/>
                    <w:rPr>
                      <w:rFonts w:cstheme="minorHAnsi"/>
                      <w:i/>
                      <w:sz w:val="28"/>
                      <w:szCs w:val="28"/>
                      <w:lang w:val="en-IN"/>
                    </w:rPr>
                  </w:pPr>
                  <w:r>
                    <w:rPr>
                      <w:rFonts w:cstheme="minorHAnsi"/>
                      <w:sz w:val="28"/>
                      <w:szCs w:val="28"/>
                      <w:lang w:val="en-IN"/>
                    </w:rPr>
                    <w:t>Authorization</w:t>
                  </w:r>
                </w:p>
                <w:p w14:paraId="14A341D0"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r>
        <w:rPr>
          <w:rFonts w:cstheme="minorHAnsi"/>
          <w:b/>
          <w:noProof/>
          <w:sz w:val="36"/>
          <w:szCs w:val="36"/>
        </w:rPr>
        <w:pict w14:anchorId="63053D0D">
          <v:rect id="_x0000_s1187" style="position:absolute;left:0;text-align:left;margin-left:9.05pt;margin-top:-87.5pt;width:107.95pt;height:54pt;z-index:251748864">
            <v:textbox>
              <w:txbxContent>
                <w:p w14:paraId="3B624DD8" w14:textId="77777777" w:rsidR="00935059" w:rsidRPr="00492346" w:rsidRDefault="00935059" w:rsidP="00935059">
                  <w:pPr>
                    <w:jc w:val="center"/>
                    <w:rPr>
                      <w:rFonts w:cstheme="minorHAnsi"/>
                      <w:i/>
                      <w:sz w:val="28"/>
                      <w:szCs w:val="28"/>
                      <w:lang w:val="en-IN"/>
                    </w:rPr>
                  </w:pPr>
                  <w:r>
                    <w:rPr>
                      <w:rFonts w:cstheme="minorHAnsi"/>
                      <w:sz w:val="28"/>
                      <w:szCs w:val="28"/>
                      <w:lang w:val="en-IN"/>
                    </w:rPr>
                    <w:t>Login</w:t>
                  </w:r>
                </w:p>
                <w:p w14:paraId="45512099"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p>
    <w:p w14:paraId="0DB3D058" w14:textId="77777777" w:rsidR="00935059" w:rsidRDefault="00935059" w:rsidP="00822E4C">
      <w:pPr>
        <w:spacing w:line="360" w:lineRule="auto"/>
        <w:jc w:val="center"/>
        <w:rPr>
          <w:rFonts w:cstheme="minorHAnsi"/>
          <w:b/>
          <w:sz w:val="36"/>
          <w:szCs w:val="36"/>
        </w:rPr>
      </w:pPr>
    </w:p>
    <w:p w14:paraId="464C7C23" w14:textId="77777777" w:rsidR="00935059" w:rsidRDefault="00000000" w:rsidP="00822E4C">
      <w:pPr>
        <w:spacing w:line="360" w:lineRule="auto"/>
        <w:jc w:val="center"/>
        <w:rPr>
          <w:rFonts w:cstheme="minorHAnsi"/>
          <w:b/>
          <w:sz w:val="36"/>
          <w:szCs w:val="36"/>
        </w:rPr>
      </w:pPr>
      <w:r>
        <w:rPr>
          <w:rFonts w:cstheme="minorHAnsi"/>
          <w:b/>
          <w:noProof/>
          <w:sz w:val="36"/>
          <w:szCs w:val="36"/>
        </w:rPr>
        <w:pict w14:anchorId="5B03F88F">
          <v:shape id="_x0000_s1204" type="#_x0000_t32" style="position:absolute;left:0;text-align:left;margin-left:311.95pt;margin-top:27.2pt;width:92.45pt;height:12pt;flip:y;z-index:251766272" o:connectortype="straight">
            <v:stroke endarrow="block"/>
          </v:shape>
        </w:pict>
      </w:r>
      <w:r>
        <w:rPr>
          <w:rFonts w:cstheme="minorHAnsi"/>
          <w:b/>
          <w:noProof/>
          <w:sz w:val="36"/>
          <w:szCs w:val="36"/>
        </w:rPr>
        <w:pict w14:anchorId="426361D0">
          <v:shape id="_x0000_s1199" type="#_x0000_t32" style="position:absolute;left:0;text-align:left;margin-left:111.6pt;margin-top:35.6pt;width:107.65pt;height:3.6pt;flip:x y;z-index:251761152" o:connectortype="straight">
            <v:stroke endarrow="block"/>
          </v:shape>
        </w:pict>
      </w:r>
      <w:r>
        <w:rPr>
          <w:rFonts w:ascii="Arial Black" w:hAnsi="Arial Black" w:cs="Times New Roman"/>
          <w:b/>
          <w:noProof/>
          <w:sz w:val="32"/>
          <w:szCs w:val="28"/>
        </w:rPr>
        <w:pict w14:anchorId="79AC368F">
          <v:oval id="_x0000_s1186" style="position:absolute;left:0;text-align:left;margin-left:219.25pt;margin-top:9.95pt;width:92.7pt;height:59.3pt;z-index:251747840">
            <v:textbox>
              <w:txbxContent>
                <w:p w14:paraId="79965948" w14:textId="2C92BFE6" w:rsidR="00935059" w:rsidRPr="002958F1" w:rsidRDefault="00935059" w:rsidP="00935059">
                  <w:pPr>
                    <w:jc w:val="center"/>
                    <w:rPr>
                      <w:rFonts w:ascii="Arial" w:hAnsi="Arial" w:cs="Arial"/>
                      <w:i/>
                      <w:sz w:val="24"/>
                      <w:szCs w:val="24"/>
                      <w:lang w:val="en-IN"/>
                    </w:rPr>
                  </w:pPr>
                  <w:r>
                    <w:rPr>
                      <w:rFonts w:ascii="Arial" w:hAnsi="Arial" w:cs="Arial"/>
                      <w:sz w:val="24"/>
                      <w:szCs w:val="24"/>
                      <w:lang w:val="en-IN"/>
                    </w:rPr>
                    <w:t>E</w:t>
                  </w:r>
                  <w:r w:rsidR="00EA6609">
                    <w:rPr>
                      <w:rFonts w:ascii="Arial" w:hAnsi="Arial" w:cs="Arial"/>
                      <w:sz w:val="24"/>
                      <w:szCs w:val="24"/>
                      <w:lang w:val="en-IN"/>
                    </w:rPr>
                    <w:t>MP-</w:t>
                  </w:r>
                  <w:r>
                    <w:rPr>
                      <w:rFonts w:ascii="Arial" w:hAnsi="Arial" w:cs="Arial"/>
                      <w:sz w:val="24"/>
                      <w:szCs w:val="24"/>
                      <w:lang w:val="en-IN"/>
                    </w:rPr>
                    <w:t>MS</w:t>
                  </w:r>
                </w:p>
              </w:txbxContent>
            </v:textbox>
          </v:oval>
        </w:pict>
      </w:r>
      <w:r>
        <w:rPr>
          <w:rFonts w:cstheme="minorHAnsi"/>
          <w:b/>
          <w:noProof/>
          <w:sz w:val="36"/>
          <w:szCs w:val="36"/>
        </w:rPr>
        <w:pict w14:anchorId="5EB60F86">
          <v:rect id="_x0000_s1192" style="position:absolute;left:0;text-align:left;margin-left:404.4pt;margin-top:3.8pt;width:118.2pt;height:54pt;z-index:251753984">
            <v:textbox>
              <w:txbxContent>
                <w:p w14:paraId="55B8BDFB" w14:textId="77777777" w:rsidR="00935059" w:rsidRPr="00492346" w:rsidRDefault="00935059" w:rsidP="00935059">
                  <w:pPr>
                    <w:jc w:val="center"/>
                    <w:rPr>
                      <w:rFonts w:cstheme="minorHAnsi"/>
                      <w:i/>
                      <w:sz w:val="28"/>
                      <w:szCs w:val="28"/>
                      <w:lang w:val="en-IN"/>
                    </w:rPr>
                  </w:pPr>
                  <w:r>
                    <w:rPr>
                      <w:rFonts w:cstheme="minorHAnsi"/>
                      <w:sz w:val="28"/>
                      <w:szCs w:val="28"/>
                      <w:lang w:val="en-IN"/>
                    </w:rPr>
                    <w:t>Employee</w:t>
                  </w:r>
                </w:p>
                <w:p w14:paraId="2B5D36E1"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p>
    <w:p w14:paraId="7F431F15" w14:textId="77777777" w:rsidR="00935059" w:rsidRDefault="00000000" w:rsidP="0021390D">
      <w:pPr>
        <w:spacing w:line="360" w:lineRule="auto"/>
        <w:rPr>
          <w:rFonts w:cstheme="minorHAnsi"/>
          <w:b/>
          <w:sz w:val="36"/>
          <w:szCs w:val="36"/>
        </w:rPr>
      </w:pPr>
      <w:r>
        <w:rPr>
          <w:rFonts w:cstheme="minorHAnsi"/>
          <w:b/>
          <w:noProof/>
          <w:sz w:val="36"/>
          <w:szCs w:val="36"/>
        </w:rPr>
        <w:pict w14:anchorId="097E6006">
          <v:shape id="_x0000_s1203" type="#_x0000_t32" style="position:absolute;margin-left:303.05pt;margin-top:14.85pt;width:101.35pt;height:1in;z-index:251765248" o:connectortype="straight">
            <v:stroke endarrow="block"/>
          </v:shape>
        </w:pict>
      </w:r>
      <w:r>
        <w:rPr>
          <w:rFonts w:cstheme="minorHAnsi"/>
          <w:b/>
          <w:noProof/>
          <w:sz w:val="36"/>
          <w:szCs w:val="36"/>
        </w:rPr>
        <w:pict w14:anchorId="50367F93">
          <v:shape id="_x0000_s1202" type="#_x0000_t32" style="position:absolute;margin-left:291.05pt;margin-top:21.45pt;width:104.4pt;height:151.8pt;z-index:251764224" o:connectortype="straight">
            <v:stroke endarrow="block"/>
          </v:shape>
        </w:pict>
      </w:r>
      <w:r>
        <w:rPr>
          <w:rFonts w:cstheme="minorHAnsi"/>
          <w:b/>
          <w:noProof/>
          <w:sz w:val="36"/>
          <w:szCs w:val="36"/>
        </w:rPr>
        <w:pict w14:anchorId="55C9097C">
          <v:shape id="_x0000_s1201" type="#_x0000_t32" style="position:absolute;margin-left:123pt;margin-top:21.45pt;width:116.45pt;height:139.8pt;flip:x;z-index:251763200" o:connectortype="straight">
            <v:stroke endarrow="block"/>
          </v:shape>
        </w:pict>
      </w:r>
      <w:r>
        <w:rPr>
          <w:rFonts w:cstheme="minorHAnsi"/>
          <w:b/>
          <w:noProof/>
          <w:sz w:val="36"/>
          <w:szCs w:val="36"/>
        </w:rPr>
        <w:pict w14:anchorId="1C7DC725">
          <v:shape id="_x0000_s1200" type="#_x0000_t32" style="position:absolute;margin-left:123.05pt;margin-top:14.85pt;width:104.4pt;height:64.8pt;flip:x;z-index:251762176" o:connectortype="straight">
            <v:stroke endarrow="block"/>
          </v:shape>
        </w:pict>
      </w:r>
    </w:p>
    <w:p w14:paraId="4D0C56B3" w14:textId="77777777" w:rsidR="00935059" w:rsidRDefault="00000000" w:rsidP="00822E4C">
      <w:pPr>
        <w:spacing w:line="360" w:lineRule="auto"/>
        <w:jc w:val="center"/>
        <w:rPr>
          <w:rFonts w:cstheme="minorHAnsi"/>
          <w:b/>
          <w:sz w:val="36"/>
          <w:szCs w:val="36"/>
        </w:rPr>
      </w:pPr>
      <w:r>
        <w:rPr>
          <w:rFonts w:cstheme="minorHAnsi"/>
          <w:b/>
          <w:noProof/>
          <w:sz w:val="36"/>
          <w:szCs w:val="36"/>
        </w:rPr>
        <w:pict w14:anchorId="204D9BE7">
          <v:rect id="_x0000_s1191" style="position:absolute;left:0;text-align:left;margin-left:404.4pt;margin-top:12.7pt;width:118.2pt;height:54pt;z-index:251752960">
            <v:textbox>
              <w:txbxContent>
                <w:p w14:paraId="06F5483E" w14:textId="77777777" w:rsidR="00935059" w:rsidRPr="00492346" w:rsidRDefault="00935059" w:rsidP="00935059">
                  <w:pPr>
                    <w:jc w:val="center"/>
                    <w:rPr>
                      <w:rFonts w:cstheme="minorHAnsi"/>
                      <w:i/>
                      <w:sz w:val="28"/>
                      <w:szCs w:val="28"/>
                      <w:lang w:val="en-IN"/>
                    </w:rPr>
                  </w:pPr>
                  <w:r>
                    <w:rPr>
                      <w:rFonts w:cstheme="minorHAnsi"/>
                      <w:sz w:val="28"/>
                      <w:szCs w:val="28"/>
                      <w:lang w:val="en-IN"/>
                    </w:rPr>
                    <w:t>Leave Report</w:t>
                  </w:r>
                </w:p>
                <w:p w14:paraId="0AE11991"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r>
        <w:rPr>
          <w:rFonts w:cstheme="minorHAnsi"/>
          <w:b/>
          <w:noProof/>
          <w:sz w:val="36"/>
          <w:szCs w:val="36"/>
        </w:rPr>
        <w:pict w14:anchorId="5C62AF01">
          <v:rect id="_x0000_s1190" style="position:absolute;left:0;text-align:left;margin-left:9.05pt;margin-top:6.1pt;width:114pt;height:54pt;z-index:251751936">
            <v:textbox>
              <w:txbxContent>
                <w:p w14:paraId="7200B905" w14:textId="77777777" w:rsidR="00935059" w:rsidRPr="00492346" w:rsidRDefault="00935059" w:rsidP="00935059">
                  <w:pPr>
                    <w:jc w:val="center"/>
                    <w:rPr>
                      <w:rFonts w:cstheme="minorHAnsi"/>
                      <w:i/>
                      <w:sz w:val="28"/>
                      <w:szCs w:val="28"/>
                      <w:lang w:val="en-IN"/>
                    </w:rPr>
                  </w:pPr>
                  <w:r>
                    <w:rPr>
                      <w:rFonts w:cstheme="minorHAnsi"/>
                      <w:sz w:val="28"/>
                      <w:szCs w:val="28"/>
                      <w:lang w:val="en-IN"/>
                    </w:rPr>
                    <w:t>Employee Report</w:t>
                  </w:r>
                </w:p>
                <w:p w14:paraId="20C6F805"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r>
        <w:rPr>
          <w:rFonts w:cstheme="minorHAnsi"/>
          <w:b/>
          <w:noProof/>
          <w:sz w:val="36"/>
          <w:szCs w:val="36"/>
        </w:rPr>
        <w:pict w14:anchorId="50E09B25">
          <v:rect id="_x0000_s1189" style="position:absolute;left:0;text-align:left;margin-left:12.65pt;margin-top:-82.1pt;width:98.95pt;height:54pt;z-index:251750912">
            <v:textbox>
              <w:txbxContent>
                <w:p w14:paraId="17AE0A4D" w14:textId="77777777" w:rsidR="00935059" w:rsidRPr="00492346" w:rsidRDefault="00935059" w:rsidP="00935059">
                  <w:pPr>
                    <w:jc w:val="center"/>
                    <w:rPr>
                      <w:rFonts w:cstheme="minorHAnsi"/>
                      <w:i/>
                      <w:sz w:val="28"/>
                      <w:szCs w:val="28"/>
                      <w:lang w:val="en-IN"/>
                    </w:rPr>
                  </w:pPr>
                  <w:r>
                    <w:rPr>
                      <w:rFonts w:cstheme="minorHAnsi"/>
                      <w:sz w:val="28"/>
                      <w:szCs w:val="28"/>
                      <w:lang w:val="en-IN"/>
                    </w:rPr>
                    <w:t>Admin</w:t>
                  </w:r>
                </w:p>
                <w:p w14:paraId="0ACDDEB4"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p>
    <w:p w14:paraId="6D66E46C" w14:textId="77777777" w:rsidR="00935059" w:rsidRDefault="00000000" w:rsidP="00822E4C">
      <w:pPr>
        <w:spacing w:line="360" w:lineRule="auto"/>
        <w:jc w:val="center"/>
        <w:rPr>
          <w:rFonts w:cstheme="minorHAnsi"/>
          <w:b/>
          <w:sz w:val="36"/>
          <w:szCs w:val="36"/>
        </w:rPr>
      </w:pPr>
      <w:r>
        <w:rPr>
          <w:rFonts w:cstheme="minorHAnsi"/>
          <w:b/>
          <w:noProof/>
          <w:sz w:val="36"/>
          <w:szCs w:val="36"/>
        </w:rPr>
        <w:pict w14:anchorId="53ACB5DA">
          <v:rect id="_x0000_s1195" style="position:absolute;left:0;text-align:left;margin-left:4.85pt;margin-top:41.15pt;width:118.15pt;height:54.6pt;z-index:251757056">
            <v:textbox style="mso-next-textbox:#_x0000_s1195">
              <w:txbxContent>
                <w:p w14:paraId="767DC242" w14:textId="77777777" w:rsidR="00935059" w:rsidRPr="00492346" w:rsidRDefault="00935059" w:rsidP="00935059">
                  <w:pPr>
                    <w:jc w:val="center"/>
                    <w:rPr>
                      <w:rFonts w:cstheme="minorHAnsi"/>
                      <w:i/>
                      <w:sz w:val="28"/>
                      <w:szCs w:val="28"/>
                      <w:lang w:val="en-IN"/>
                    </w:rPr>
                  </w:pPr>
                  <w:r>
                    <w:rPr>
                      <w:rFonts w:cstheme="minorHAnsi"/>
                      <w:sz w:val="28"/>
                      <w:szCs w:val="28"/>
                      <w:lang w:val="en-IN"/>
                    </w:rPr>
                    <w:t>Leave Type</w:t>
                  </w:r>
                </w:p>
                <w:p w14:paraId="51924ED1"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p>
    <w:p w14:paraId="1F55E372" w14:textId="77777777" w:rsidR="00935059" w:rsidRDefault="00000000" w:rsidP="00822E4C">
      <w:pPr>
        <w:spacing w:line="360" w:lineRule="auto"/>
        <w:jc w:val="center"/>
        <w:rPr>
          <w:rFonts w:cstheme="minorHAnsi"/>
          <w:b/>
          <w:sz w:val="36"/>
          <w:szCs w:val="36"/>
        </w:rPr>
      </w:pPr>
      <w:r>
        <w:rPr>
          <w:rFonts w:cstheme="minorHAnsi"/>
          <w:b/>
          <w:noProof/>
          <w:sz w:val="36"/>
          <w:szCs w:val="36"/>
        </w:rPr>
        <w:pict w14:anchorId="23C95D1D">
          <v:rect id="_x0000_s1196" style="position:absolute;left:0;text-align:left;margin-left:395.45pt;margin-top:17.4pt;width:123.55pt;height:53.4pt;z-index:251758080">
            <v:textbox style="mso-next-textbox:#_x0000_s1196">
              <w:txbxContent>
                <w:p w14:paraId="4D3D6925" w14:textId="77777777" w:rsidR="00935059" w:rsidRPr="00492346" w:rsidRDefault="00935059" w:rsidP="00935059">
                  <w:pPr>
                    <w:jc w:val="center"/>
                    <w:rPr>
                      <w:rFonts w:cstheme="minorHAnsi"/>
                      <w:i/>
                      <w:sz w:val="28"/>
                      <w:szCs w:val="28"/>
                      <w:lang w:val="en-IN"/>
                    </w:rPr>
                  </w:pPr>
                  <w:r>
                    <w:rPr>
                      <w:rFonts w:cstheme="minorHAnsi"/>
                      <w:sz w:val="28"/>
                      <w:szCs w:val="28"/>
                      <w:lang w:val="en-IN"/>
                    </w:rPr>
                    <w:t>Department</w:t>
                  </w:r>
                </w:p>
                <w:p w14:paraId="47F79CDD" w14:textId="77777777" w:rsidR="00935059" w:rsidRPr="00492346" w:rsidRDefault="00935059" w:rsidP="00935059">
                  <w:pPr>
                    <w:jc w:val="center"/>
                    <w:rPr>
                      <w:rFonts w:cstheme="minorHAnsi"/>
                      <w:i/>
                      <w:sz w:val="28"/>
                      <w:szCs w:val="28"/>
                      <w:lang w:val="en-IN"/>
                    </w:rPr>
                  </w:pPr>
                  <w:r w:rsidRPr="00492346">
                    <w:rPr>
                      <w:rFonts w:cstheme="minorHAnsi"/>
                      <w:sz w:val="28"/>
                      <w:szCs w:val="28"/>
                      <w:lang w:val="en-IN"/>
                    </w:rPr>
                    <w:t>Management</w:t>
                  </w:r>
                </w:p>
              </w:txbxContent>
            </v:textbox>
          </v:rect>
        </w:pict>
      </w:r>
    </w:p>
    <w:p w14:paraId="3D034895" w14:textId="77777777" w:rsidR="00935059" w:rsidRDefault="00935059" w:rsidP="00822E4C">
      <w:pPr>
        <w:spacing w:line="360" w:lineRule="auto"/>
        <w:jc w:val="center"/>
        <w:rPr>
          <w:rFonts w:cstheme="minorHAnsi"/>
          <w:b/>
          <w:sz w:val="36"/>
          <w:szCs w:val="36"/>
        </w:rPr>
      </w:pPr>
    </w:p>
    <w:p w14:paraId="42045080" w14:textId="77777777" w:rsidR="00935059" w:rsidRDefault="00935059" w:rsidP="00822E4C">
      <w:pPr>
        <w:spacing w:line="360" w:lineRule="auto"/>
        <w:jc w:val="center"/>
        <w:rPr>
          <w:rFonts w:cstheme="minorHAnsi"/>
          <w:b/>
          <w:sz w:val="36"/>
          <w:szCs w:val="36"/>
        </w:rPr>
      </w:pPr>
    </w:p>
    <w:p w14:paraId="3A910635" w14:textId="77777777" w:rsidR="00935059" w:rsidRDefault="00935059" w:rsidP="00822E4C">
      <w:pPr>
        <w:spacing w:line="360" w:lineRule="auto"/>
        <w:jc w:val="center"/>
        <w:rPr>
          <w:rFonts w:cstheme="minorHAnsi"/>
          <w:b/>
          <w:sz w:val="36"/>
          <w:szCs w:val="36"/>
        </w:rPr>
      </w:pPr>
    </w:p>
    <w:p w14:paraId="68A7F292" w14:textId="77777777" w:rsidR="008067C8" w:rsidRDefault="008067C8" w:rsidP="00822E4C">
      <w:pPr>
        <w:spacing w:line="360" w:lineRule="auto"/>
        <w:jc w:val="center"/>
        <w:rPr>
          <w:rFonts w:cstheme="minorHAnsi"/>
          <w:b/>
          <w:sz w:val="36"/>
          <w:szCs w:val="36"/>
        </w:rPr>
      </w:pPr>
    </w:p>
    <w:p w14:paraId="6BE8976D" w14:textId="77777777" w:rsidR="008067C8" w:rsidRPr="00531466" w:rsidRDefault="008067C8" w:rsidP="008067C8">
      <w:pPr>
        <w:pStyle w:val="BodyTextIndent3"/>
        <w:spacing w:line="360" w:lineRule="auto"/>
        <w:ind w:left="0"/>
        <w:jc w:val="both"/>
        <w:rPr>
          <w:b/>
          <w:bCs/>
          <w:sz w:val="36"/>
          <w:szCs w:val="36"/>
        </w:rPr>
      </w:pPr>
      <w:r w:rsidRPr="00531466">
        <w:rPr>
          <w:b/>
          <w:bCs/>
          <w:sz w:val="36"/>
          <w:szCs w:val="36"/>
        </w:rPr>
        <w:lastRenderedPageBreak/>
        <w:t>Second Level DFD</w:t>
      </w:r>
    </w:p>
    <w:p w14:paraId="55062230" w14:textId="77777777" w:rsidR="008067C8" w:rsidRDefault="00000000" w:rsidP="008067C8">
      <w:pPr>
        <w:pStyle w:val="BodyTextIndent3"/>
        <w:spacing w:line="360" w:lineRule="auto"/>
        <w:ind w:left="0"/>
        <w:jc w:val="both"/>
        <w:rPr>
          <w:sz w:val="36"/>
          <w:szCs w:val="36"/>
        </w:rPr>
      </w:pPr>
      <w:r>
        <w:rPr>
          <w:noProof/>
          <w:sz w:val="36"/>
          <w:szCs w:val="36"/>
        </w:rPr>
        <w:pict w14:anchorId="7F05F11B">
          <v:oval id="_x0000_s1211" style="position:absolute;left:0;text-align:left;margin-left:264pt;margin-top:.75pt;width:103.75pt;height:81.6pt;z-index:251774464">
            <v:textbox>
              <w:txbxContent>
                <w:p w14:paraId="0035DC4B" w14:textId="77777777" w:rsidR="008067C8" w:rsidRPr="001C06D4" w:rsidRDefault="008067C8" w:rsidP="008067C8">
                  <w:pPr>
                    <w:rPr>
                      <w:rFonts w:cstheme="minorHAnsi"/>
                      <w:i/>
                      <w:sz w:val="36"/>
                      <w:szCs w:val="36"/>
                      <w:lang w:val="en-IN"/>
                    </w:rPr>
                  </w:pPr>
                  <w:r w:rsidRPr="001C06D4">
                    <w:rPr>
                      <w:rFonts w:cstheme="minorHAnsi"/>
                      <w:sz w:val="28"/>
                      <w:szCs w:val="28"/>
                      <w:lang w:val="en-IN"/>
                    </w:rPr>
                    <w:t>Check role of access</w:t>
                  </w:r>
                </w:p>
              </w:txbxContent>
            </v:textbox>
          </v:oval>
        </w:pict>
      </w:r>
      <w:r>
        <w:rPr>
          <w:noProof/>
          <w:sz w:val="36"/>
          <w:szCs w:val="36"/>
        </w:rPr>
        <w:pict w14:anchorId="21FF9544">
          <v:oval id="_x0000_s1209" style="position:absolute;left:0;text-align:left;margin-left:137.4pt;margin-top:14.55pt;width:70.2pt;height:54pt;z-index:251772416">
            <v:textbox>
              <w:txbxContent>
                <w:p w14:paraId="12DFDA7E" w14:textId="77777777" w:rsidR="008067C8" w:rsidRPr="001C06D4" w:rsidRDefault="008067C8" w:rsidP="008067C8">
                  <w:pPr>
                    <w:rPr>
                      <w:rFonts w:cstheme="minorHAnsi"/>
                      <w:i/>
                      <w:sz w:val="36"/>
                      <w:szCs w:val="36"/>
                      <w:lang w:val="en-IN"/>
                    </w:rPr>
                  </w:pPr>
                  <w:r w:rsidRPr="001C06D4">
                    <w:rPr>
                      <w:rFonts w:cstheme="minorHAnsi"/>
                      <w:sz w:val="28"/>
                      <w:szCs w:val="28"/>
                      <w:lang w:val="en-IN"/>
                    </w:rPr>
                    <w:t>Login</w:t>
                  </w:r>
                </w:p>
              </w:txbxContent>
            </v:textbox>
          </v:oval>
        </w:pict>
      </w:r>
      <w:r>
        <w:rPr>
          <w:noProof/>
          <w:sz w:val="36"/>
          <w:szCs w:val="36"/>
        </w:rPr>
        <w:pict w14:anchorId="650E204D">
          <v:rect id="_x0000_s1207" style="position:absolute;left:0;text-align:left;margin-left:-12.6pt;margin-top:20.55pt;width:118.2pt;height:36.6pt;z-index:251770368">
            <v:textbox style="mso-next-textbox:#_x0000_s1207">
              <w:txbxContent>
                <w:p w14:paraId="6310E085" w14:textId="77777777" w:rsidR="008067C8" w:rsidRPr="00492346" w:rsidRDefault="008067C8" w:rsidP="008067C8">
                  <w:pPr>
                    <w:jc w:val="center"/>
                    <w:rPr>
                      <w:rFonts w:cstheme="minorHAnsi"/>
                      <w:i/>
                      <w:sz w:val="28"/>
                      <w:szCs w:val="28"/>
                      <w:lang w:val="en-IN"/>
                    </w:rPr>
                  </w:pPr>
                  <w:r>
                    <w:rPr>
                      <w:rFonts w:cstheme="minorHAnsi"/>
                      <w:sz w:val="28"/>
                      <w:szCs w:val="28"/>
                      <w:lang w:val="en-IN"/>
                    </w:rPr>
                    <w:t>Admin</w:t>
                  </w:r>
                </w:p>
              </w:txbxContent>
            </v:textbox>
          </v:rect>
        </w:pict>
      </w:r>
    </w:p>
    <w:p w14:paraId="675A735C" w14:textId="77777777" w:rsidR="008067C8" w:rsidRDefault="00000000" w:rsidP="008067C8">
      <w:pPr>
        <w:pStyle w:val="BodyTextIndent3"/>
        <w:spacing w:line="360" w:lineRule="auto"/>
        <w:ind w:left="0"/>
        <w:jc w:val="both"/>
        <w:rPr>
          <w:sz w:val="36"/>
          <w:szCs w:val="36"/>
        </w:rPr>
      </w:pPr>
      <w:r>
        <w:rPr>
          <w:noProof/>
          <w:sz w:val="36"/>
          <w:szCs w:val="36"/>
        </w:rPr>
        <w:pict w14:anchorId="69FA1891">
          <v:shape id="_x0000_s1226" type="#_x0000_t32" style="position:absolute;left:0;text-align:left;margin-left:207.6pt;margin-top:26.7pt;width:63.6pt;height:158.05pt;flip:y;z-index:251789824" o:connectortype="straight">
            <v:stroke endarrow="block"/>
          </v:shape>
        </w:pict>
      </w:r>
      <w:r>
        <w:rPr>
          <w:noProof/>
          <w:sz w:val="36"/>
          <w:szCs w:val="36"/>
        </w:rPr>
        <w:pict w14:anchorId="3A8D5069">
          <v:shape id="_x0000_s1225" type="#_x0000_t32" style="position:absolute;left:0;text-align:left;margin-left:171.6pt;margin-top:31.5pt;width:2.4pt;height:135pt;z-index:251788800" o:connectortype="straight">
            <v:stroke endarrow="block"/>
          </v:shape>
        </w:pict>
      </w:r>
      <w:r>
        <w:rPr>
          <w:noProof/>
          <w:sz w:val="36"/>
          <w:szCs w:val="36"/>
        </w:rPr>
        <w:pict w14:anchorId="5A52AEE6">
          <v:shape id="_x0000_s1224" type="#_x0000_t32" style="position:absolute;left:0;text-align:left;margin-left:105.6pt;margin-top:.9pt;width:31.8pt;height:0;z-index:251787776" o:connectortype="straight">
            <v:stroke endarrow="block"/>
          </v:shape>
        </w:pict>
      </w:r>
      <w:r>
        <w:rPr>
          <w:noProof/>
          <w:sz w:val="36"/>
          <w:szCs w:val="36"/>
        </w:rPr>
        <w:pict w14:anchorId="310C96D5">
          <v:shape id="_x0000_s1223" type="#_x0000_t32" style="position:absolute;left:0;text-align:left;margin-left:42pt;margin-top:20.1pt;width:1.8pt;height:153pt;z-index:251786752" o:connectortype="straight">
            <v:stroke endarrow="block"/>
          </v:shape>
        </w:pict>
      </w:r>
    </w:p>
    <w:p w14:paraId="14088E28" w14:textId="77777777" w:rsidR="008067C8" w:rsidRDefault="00000000" w:rsidP="008067C8">
      <w:pPr>
        <w:pStyle w:val="BodyTextIndent3"/>
        <w:spacing w:line="360" w:lineRule="auto"/>
        <w:ind w:left="0"/>
        <w:jc w:val="both"/>
        <w:rPr>
          <w:sz w:val="36"/>
          <w:szCs w:val="36"/>
        </w:rPr>
      </w:pPr>
      <w:r>
        <w:rPr>
          <w:noProof/>
          <w:sz w:val="36"/>
          <w:szCs w:val="36"/>
        </w:rPr>
        <w:pict w14:anchorId="4B0324B9">
          <v:shape id="_x0000_s1227" type="#_x0000_t32" style="position:absolute;left:0;text-align:left;margin-left:310.8pt;margin-top:8.25pt;width:2.4pt;height:212.35pt;z-index:251790848" o:connectortype="straight">
            <v:stroke endarrow="block"/>
          </v:shape>
        </w:pict>
      </w:r>
    </w:p>
    <w:p w14:paraId="27424011" w14:textId="77777777" w:rsidR="008067C8" w:rsidRDefault="00000000" w:rsidP="008067C8">
      <w:pPr>
        <w:pStyle w:val="BodyTextIndent3"/>
        <w:spacing w:line="360" w:lineRule="auto"/>
        <w:ind w:left="0"/>
        <w:jc w:val="both"/>
        <w:rPr>
          <w:sz w:val="36"/>
          <w:szCs w:val="36"/>
        </w:rPr>
      </w:pPr>
      <w:r>
        <w:rPr>
          <w:noProof/>
          <w:sz w:val="36"/>
          <w:szCs w:val="36"/>
        </w:rPr>
        <w:pict w14:anchorId="52A4A1A7">
          <v:rect id="_x0000_s1213" style="position:absolute;left:0;text-align:left;margin-left:421.8pt;margin-top:21.9pt;width:96.6pt;height:43.2pt;z-index:251776512">
            <v:textbox>
              <w:txbxContent>
                <w:p w14:paraId="36531E44" w14:textId="77777777" w:rsidR="008067C8" w:rsidRPr="00492346" w:rsidRDefault="008067C8" w:rsidP="008067C8">
                  <w:pPr>
                    <w:jc w:val="center"/>
                    <w:rPr>
                      <w:rFonts w:cstheme="minorHAnsi"/>
                      <w:i/>
                      <w:sz w:val="28"/>
                      <w:szCs w:val="28"/>
                      <w:lang w:val="en-IN"/>
                    </w:rPr>
                  </w:pPr>
                  <w:r>
                    <w:rPr>
                      <w:rFonts w:cstheme="minorHAnsi"/>
                      <w:sz w:val="28"/>
                      <w:szCs w:val="28"/>
                      <w:lang w:val="en-IN"/>
                    </w:rPr>
                    <w:t>Manage Department</w:t>
                  </w:r>
                </w:p>
              </w:txbxContent>
            </v:textbox>
          </v:rect>
        </w:pict>
      </w:r>
    </w:p>
    <w:p w14:paraId="33A0941C" w14:textId="77777777" w:rsidR="008067C8" w:rsidRDefault="00000000" w:rsidP="008067C8">
      <w:pPr>
        <w:pStyle w:val="BodyTextIndent3"/>
        <w:spacing w:line="360" w:lineRule="auto"/>
        <w:ind w:left="0"/>
        <w:jc w:val="both"/>
        <w:rPr>
          <w:sz w:val="36"/>
          <w:szCs w:val="36"/>
        </w:rPr>
      </w:pPr>
      <w:r>
        <w:rPr>
          <w:noProof/>
          <w:sz w:val="36"/>
          <w:szCs w:val="36"/>
        </w:rPr>
        <w:pict w14:anchorId="10DA5259">
          <v:shape id="_x0000_s1228" type="#_x0000_t32" style="position:absolute;left:0;text-align:left;margin-left:331.2pt;margin-top:6.1pt;width:90.6pt;height:136.6pt;flip:y;z-index:251791872" o:connectortype="straight">
            <v:stroke endarrow="block"/>
          </v:shape>
        </w:pict>
      </w:r>
    </w:p>
    <w:p w14:paraId="325EB809" w14:textId="37A931C6" w:rsidR="008067C8" w:rsidRDefault="00531466" w:rsidP="008067C8">
      <w:pPr>
        <w:pStyle w:val="BodyTextIndent3"/>
        <w:spacing w:line="360" w:lineRule="auto"/>
        <w:ind w:left="0"/>
        <w:jc w:val="both"/>
        <w:rPr>
          <w:sz w:val="36"/>
          <w:szCs w:val="36"/>
        </w:rPr>
      </w:pPr>
      <w:r>
        <w:rPr>
          <w:noProof/>
          <w:sz w:val="36"/>
          <w:szCs w:val="36"/>
        </w:rPr>
        <w:pict w14:anchorId="0239F0EE">
          <v:oval id="_x0000_s1210" style="position:absolute;left:0;text-align:left;margin-left:130.8pt;margin-top:18.3pt;width:100.55pt;height:75pt;z-index:251773440">
            <v:textbox>
              <w:txbxContent>
                <w:p w14:paraId="367D981F" w14:textId="77777777" w:rsidR="008067C8" w:rsidRPr="001C06D4" w:rsidRDefault="008067C8" w:rsidP="008067C8">
                  <w:pPr>
                    <w:rPr>
                      <w:rFonts w:cstheme="minorHAnsi"/>
                      <w:i/>
                      <w:sz w:val="36"/>
                      <w:szCs w:val="36"/>
                      <w:lang w:val="en-IN"/>
                    </w:rPr>
                  </w:pPr>
                  <w:r w:rsidRPr="001C06D4">
                    <w:rPr>
                      <w:rFonts w:cstheme="minorHAnsi"/>
                      <w:sz w:val="28"/>
                      <w:szCs w:val="28"/>
                      <w:lang w:val="en-IN"/>
                    </w:rPr>
                    <w:t>Check Credential</w:t>
                  </w:r>
                </w:p>
              </w:txbxContent>
            </v:textbox>
          </v:oval>
        </w:pict>
      </w:r>
      <w:r w:rsidR="00000000">
        <w:rPr>
          <w:noProof/>
          <w:sz w:val="36"/>
          <w:szCs w:val="36"/>
        </w:rPr>
        <w:pict w14:anchorId="2295C92C">
          <v:shape id="_x0000_s1229" type="#_x0000_t32" style="position:absolute;left:0;text-align:left;margin-left:343.2pt;margin-top:28.95pt;width:78.6pt;height:78.05pt;flip:y;z-index:251792896" o:connectortype="straight">
            <v:stroke endarrow="block"/>
          </v:shape>
        </w:pict>
      </w:r>
      <w:r w:rsidR="00000000">
        <w:rPr>
          <w:noProof/>
          <w:sz w:val="36"/>
          <w:szCs w:val="36"/>
        </w:rPr>
        <w:pict w14:anchorId="6753503C">
          <v:rect id="_x0000_s1214" style="position:absolute;left:0;text-align:left;margin-left:421.8pt;margin-top:10.7pt;width:96.6pt;height:43.2pt;z-index:251777536">
            <v:textbox>
              <w:txbxContent>
                <w:p w14:paraId="439B9F39" w14:textId="77777777" w:rsidR="008067C8" w:rsidRPr="00492346" w:rsidRDefault="008067C8" w:rsidP="008067C8">
                  <w:pPr>
                    <w:jc w:val="center"/>
                    <w:rPr>
                      <w:rFonts w:cstheme="minorHAnsi"/>
                      <w:i/>
                      <w:sz w:val="28"/>
                      <w:szCs w:val="28"/>
                      <w:lang w:val="en-IN"/>
                    </w:rPr>
                  </w:pPr>
                  <w:r>
                    <w:rPr>
                      <w:rFonts w:cstheme="minorHAnsi"/>
                      <w:sz w:val="28"/>
                      <w:szCs w:val="28"/>
                      <w:lang w:val="en-IN"/>
                    </w:rPr>
                    <w:t>Manage Leave Type</w:t>
                  </w:r>
                </w:p>
              </w:txbxContent>
            </v:textbox>
          </v:rect>
        </w:pict>
      </w:r>
      <w:r w:rsidR="00000000">
        <w:rPr>
          <w:noProof/>
          <w:sz w:val="36"/>
          <w:szCs w:val="36"/>
        </w:rPr>
        <w:pict w14:anchorId="03DC99DB">
          <v:oval id="_x0000_s1208" style="position:absolute;left:0;text-align:left;margin-left:-12.6pt;margin-top:24.9pt;width:102.6pt;height:75pt;z-index:251771392">
            <v:textbox>
              <w:txbxContent>
                <w:p w14:paraId="73706E3C" w14:textId="77777777" w:rsidR="008067C8" w:rsidRPr="001C06D4" w:rsidRDefault="008067C8" w:rsidP="008067C8">
                  <w:pPr>
                    <w:rPr>
                      <w:rFonts w:cstheme="minorHAnsi"/>
                      <w:i/>
                      <w:sz w:val="28"/>
                      <w:szCs w:val="28"/>
                      <w:lang w:val="en-IN"/>
                    </w:rPr>
                  </w:pPr>
                  <w:r w:rsidRPr="001C06D4">
                    <w:rPr>
                      <w:rFonts w:cstheme="minorHAnsi"/>
                      <w:sz w:val="28"/>
                      <w:szCs w:val="28"/>
                      <w:lang w:val="en-IN"/>
                    </w:rPr>
                    <w:t>Forgot</w:t>
                  </w:r>
                </w:p>
                <w:p w14:paraId="3B41EB02" w14:textId="77777777" w:rsidR="008067C8" w:rsidRPr="001C06D4" w:rsidRDefault="008067C8" w:rsidP="008067C8">
                  <w:pPr>
                    <w:rPr>
                      <w:rFonts w:cstheme="minorHAnsi"/>
                      <w:i/>
                      <w:sz w:val="36"/>
                      <w:szCs w:val="36"/>
                      <w:lang w:val="en-IN"/>
                    </w:rPr>
                  </w:pPr>
                  <w:r w:rsidRPr="001C06D4">
                    <w:rPr>
                      <w:rFonts w:cstheme="minorHAnsi"/>
                      <w:sz w:val="28"/>
                      <w:szCs w:val="28"/>
                      <w:lang w:val="en-IN"/>
                    </w:rPr>
                    <w:t>password</w:t>
                  </w:r>
                </w:p>
              </w:txbxContent>
            </v:textbox>
          </v:oval>
        </w:pict>
      </w:r>
    </w:p>
    <w:p w14:paraId="76C6FE25" w14:textId="77777777" w:rsidR="008067C8" w:rsidRDefault="00000000" w:rsidP="008067C8">
      <w:pPr>
        <w:pStyle w:val="BodyTextIndent3"/>
        <w:spacing w:line="360" w:lineRule="auto"/>
        <w:ind w:left="0"/>
        <w:jc w:val="both"/>
        <w:rPr>
          <w:sz w:val="36"/>
          <w:szCs w:val="36"/>
        </w:rPr>
      </w:pPr>
      <w:r>
        <w:rPr>
          <w:noProof/>
          <w:sz w:val="36"/>
          <w:szCs w:val="36"/>
        </w:rPr>
        <w:pict w14:anchorId="41070D4D">
          <v:rect id="_x0000_s1215" style="position:absolute;left:0;text-align:left;margin-left:421.8pt;margin-top:36.8pt;width:96.6pt;height:43.2pt;z-index:251778560">
            <v:textbox>
              <w:txbxContent>
                <w:p w14:paraId="68C25DDD" w14:textId="77777777" w:rsidR="008067C8" w:rsidRPr="00492346" w:rsidRDefault="008067C8" w:rsidP="008067C8">
                  <w:pPr>
                    <w:jc w:val="center"/>
                    <w:rPr>
                      <w:rFonts w:cstheme="minorHAnsi"/>
                      <w:i/>
                      <w:sz w:val="28"/>
                      <w:szCs w:val="28"/>
                      <w:lang w:val="en-IN"/>
                    </w:rPr>
                  </w:pPr>
                  <w:r>
                    <w:rPr>
                      <w:rFonts w:cstheme="minorHAnsi"/>
                      <w:sz w:val="28"/>
                      <w:szCs w:val="28"/>
                      <w:lang w:val="en-IN"/>
                    </w:rPr>
                    <w:t>Manage Employee</w:t>
                  </w:r>
                </w:p>
              </w:txbxContent>
            </v:textbox>
          </v:rect>
        </w:pict>
      </w:r>
    </w:p>
    <w:p w14:paraId="4B10B937"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noProof/>
          <w:sz w:val="36"/>
          <w:szCs w:val="36"/>
        </w:rPr>
        <w:pict w14:anchorId="469609EC">
          <v:shape id="_x0000_s1230" type="#_x0000_t32" style="position:absolute;left:0;text-align:left;margin-left:361.2pt;margin-top:21.95pt;width:60.6pt;height:28.05pt;flip:y;z-index:251793920" o:connectortype="straight">
            <v:stroke endarrow="block"/>
          </v:shape>
        </w:pict>
      </w:r>
      <w:r>
        <w:rPr>
          <w:rFonts w:ascii="Times New Roman" w:hAnsi="Times New Roman" w:cs="Times New Roman"/>
          <w:noProof/>
          <w:sz w:val="36"/>
          <w:szCs w:val="36"/>
        </w:rPr>
        <w:pict w14:anchorId="05076DD1">
          <v:oval id="_x0000_s1212" style="position:absolute;left:0;text-align:left;margin-left:264pt;margin-top:25.8pt;width:102.6pt;height:75pt;z-index:251775488">
            <v:textbox>
              <w:txbxContent>
                <w:p w14:paraId="72459E5C" w14:textId="77777777" w:rsidR="008067C8" w:rsidRPr="001C06D4" w:rsidRDefault="008067C8" w:rsidP="008067C8">
                  <w:pPr>
                    <w:rPr>
                      <w:rFonts w:cstheme="minorHAnsi"/>
                      <w:i/>
                      <w:sz w:val="36"/>
                      <w:szCs w:val="36"/>
                      <w:lang w:val="en-IN"/>
                    </w:rPr>
                  </w:pPr>
                  <w:r w:rsidRPr="001C06D4">
                    <w:rPr>
                      <w:rFonts w:cstheme="minorHAnsi"/>
                      <w:sz w:val="28"/>
                      <w:szCs w:val="28"/>
                      <w:lang w:val="en-IN"/>
                    </w:rPr>
                    <w:t>Manage Modules</w:t>
                  </w:r>
                </w:p>
              </w:txbxContent>
            </v:textbox>
          </v:oval>
        </w:pict>
      </w:r>
    </w:p>
    <w:p w14:paraId="5B9E62D9"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rFonts w:ascii="Times New Roman" w:hAnsi="Times New Roman" w:cs="Times New Roman"/>
          <w:noProof/>
          <w:sz w:val="36"/>
          <w:szCs w:val="36"/>
        </w:rPr>
        <w:pict w14:anchorId="090C9E8E">
          <v:shape id="_x0000_s1231" type="#_x0000_t32" style="position:absolute;left:0;text-align:left;margin-left:366.6pt;margin-top:32.65pt;width:52.2pt;height:21.4pt;z-index:251794944" o:connectortype="straight">
            <v:stroke endarrow="block"/>
          </v:shape>
        </w:pict>
      </w:r>
      <w:r>
        <w:rPr>
          <w:noProof/>
          <w:sz w:val="36"/>
          <w:szCs w:val="36"/>
        </w:rPr>
        <w:pict w14:anchorId="442B66D5">
          <v:rect id="_x0000_s1216" style="position:absolute;left:0;text-align:left;margin-left:418.8pt;margin-top:28.25pt;width:99.6pt;height:47.9pt;z-index:251779584">
            <v:textbox>
              <w:txbxContent>
                <w:p w14:paraId="6CC8AD18" w14:textId="77777777" w:rsidR="008067C8" w:rsidRPr="00492346" w:rsidRDefault="008067C8" w:rsidP="008067C8">
                  <w:pPr>
                    <w:jc w:val="center"/>
                    <w:rPr>
                      <w:rFonts w:cstheme="minorHAnsi"/>
                      <w:i/>
                      <w:sz w:val="28"/>
                      <w:szCs w:val="28"/>
                      <w:lang w:val="en-IN"/>
                    </w:rPr>
                  </w:pPr>
                  <w:r>
                    <w:rPr>
                      <w:rFonts w:cstheme="minorHAnsi"/>
                      <w:sz w:val="28"/>
                      <w:szCs w:val="28"/>
                      <w:lang w:val="en-IN"/>
                    </w:rPr>
                    <w:t>Manage Leave Request</w:t>
                  </w:r>
                </w:p>
              </w:txbxContent>
            </v:textbox>
          </v:rect>
        </w:pict>
      </w:r>
      <w:r>
        <w:rPr>
          <w:rFonts w:asciiTheme="minorHAnsi" w:hAnsiTheme="minorHAnsi" w:cstheme="minorHAnsi"/>
          <w:b/>
          <w:noProof/>
          <w:sz w:val="36"/>
          <w:szCs w:val="36"/>
        </w:rPr>
        <w:pict w14:anchorId="5014CA87">
          <v:shape id="_x0000_s1237" type="#_x0000_t32" style="position:absolute;left:0;text-align:left;margin-left:58.2pt;margin-top:28.25pt;width:205.8pt;height:117.6pt;flip:x;z-index:251801088" o:connectortype="straight">
            <v:stroke endarrow="block"/>
          </v:shape>
        </w:pict>
      </w:r>
    </w:p>
    <w:p w14:paraId="6642FFF0"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48AA6C04">
          <v:shape id="_x0000_s1234" type="#_x0000_t32" style="position:absolute;left:0;text-align:left;margin-left:331.2pt;margin-top:22.9pt;width:103.85pt;height:84pt;z-index:251798016" o:connectortype="straight">
            <v:stroke endarrow="block"/>
          </v:shape>
        </w:pict>
      </w:r>
      <w:r>
        <w:rPr>
          <w:rFonts w:asciiTheme="minorHAnsi" w:hAnsiTheme="minorHAnsi" w:cstheme="minorHAnsi"/>
          <w:b/>
          <w:noProof/>
          <w:sz w:val="36"/>
          <w:szCs w:val="36"/>
        </w:rPr>
        <w:pict w14:anchorId="4CFEC086">
          <v:shape id="_x0000_s1236" type="#_x0000_t32" style="position:absolute;left:0;text-align:left;margin-left:186.6pt;margin-top:15.1pt;width:99.6pt;height:91.8pt;flip:x;z-index:251800064" o:connectortype="straight">
            <v:stroke endarrow="block"/>
          </v:shape>
        </w:pict>
      </w:r>
      <w:r>
        <w:rPr>
          <w:rFonts w:asciiTheme="minorHAnsi" w:hAnsiTheme="minorHAnsi" w:cstheme="minorHAnsi"/>
          <w:b/>
          <w:noProof/>
          <w:sz w:val="36"/>
          <w:szCs w:val="36"/>
        </w:rPr>
        <w:pict w14:anchorId="642CC42C">
          <v:shape id="_x0000_s1235" type="#_x0000_t32" style="position:absolute;left:0;text-align:left;margin-left:313.2pt;margin-top:22.9pt;width:4.8pt;height:84pt;z-index:251799040" o:connectortype="straight">
            <v:stroke endarrow="block"/>
          </v:shape>
        </w:pict>
      </w:r>
    </w:p>
    <w:p w14:paraId="3361839D" w14:textId="77777777" w:rsidR="008067C8" w:rsidRDefault="008067C8" w:rsidP="008067C8">
      <w:pPr>
        <w:pStyle w:val="BodyTextIndent3"/>
        <w:spacing w:line="360" w:lineRule="auto"/>
        <w:ind w:left="0"/>
        <w:jc w:val="both"/>
        <w:rPr>
          <w:rFonts w:asciiTheme="minorHAnsi" w:hAnsiTheme="minorHAnsi" w:cstheme="minorHAnsi"/>
          <w:b/>
          <w:sz w:val="36"/>
          <w:szCs w:val="36"/>
        </w:rPr>
      </w:pPr>
    </w:p>
    <w:p w14:paraId="3F02E751"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246EB09D">
          <v:rect id="_x0000_s1220" style="position:absolute;left:0;text-align:left;margin-left:235.2pt;margin-top:29pt;width:131.4pt;height:43.8pt;z-index:251783680">
            <v:textbox>
              <w:txbxContent>
                <w:p w14:paraId="0AFEFD43" w14:textId="77777777" w:rsidR="008067C8" w:rsidRPr="00492346" w:rsidRDefault="008067C8" w:rsidP="008067C8">
                  <w:pPr>
                    <w:jc w:val="center"/>
                    <w:rPr>
                      <w:rFonts w:cstheme="minorHAnsi"/>
                      <w:i/>
                      <w:sz w:val="28"/>
                      <w:szCs w:val="28"/>
                      <w:lang w:val="en-IN"/>
                    </w:rPr>
                  </w:pPr>
                  <w:r>
                    <w:rPr>
                      <w:rFonts w:cstheme="minorHAnsi"/>
                      <w:sz w:val="28"/>
                      <w:szCs w:val="28"/>
                      <w:lang w:val="en-IN"/>
                    </w:rPr>
                    <w:t xml:space="preserve">Generate Employee Report </w:t>
                  </w:r>
                </w:p>
              </w:txbxContent>
            </v:textbox>
          </v:rect>
        </w:pict>
      </w:r>
      <w:r>
        <w:rPr>
          <w:rFonts w:asciiTheme="minorHAnsi" w:hAnsiTheme="minorHAnsi" w:cstheme="minorHAnsi"/>
          <w:b/>
          <w:noProof/>
          <w:sz w:val="36"/>
          <w:szCs w:val="36"/>
        </w:rPr>
        <w:pict w14:anchorId="457A4EB4">
          <v:rect id="_x0000_s1221" style="position:absolute;left:0;text-align:left;margin-left:116.4pt;margin-top:29pt;width:103.8pt;height:43.8pt;z-index:251784704">
            <v:textbox>
              <w:txbxContent>
                <w:p w14:paraId="77695DE1" w14:textId="77777777" w:rsidR="008067C8" w:rsidRPr="00492346" w:rsidRDefault="008067C8" w:rsidP="008067C8">
                  <w:pPr>
                    <w:jc w:val="center"/>
                    <w:rPr>
                      <w:rFonts w:cstheme="minorHAnsi"/>
                      <w:i/>
                      <w:sz w:val="28"/>
                      <w:szCs w:val="28"/>
                      <w:lang w:val="en-IN"/>
                    </w:rPr>
                  </w:pPr>
                  <w:r>
                    <w:rPr>
                      <w:rFonts w:cstheme="minorHAnsi"/>
                      <w:sz w:val="28"/>
                      <w:szCs w:val="28"/>
                      <w:lang w:val="en-IN"/>
                    </w:rPr>
                    <w:t xml:space="preserve">Update Profile </w:t>
                  </w:r>
                </w:p>
              </w:txbxContent>
            </v:textbox>
          </v:rect>
        </w:pict>
      </w:r>
      <w:r>
        <w:rPr>
          <w:rFonts w:asciiTheme="minorHAnsi" w:hAnsiTheme="minorHAnsi" w:cstheme="minorHAnsi"/>
          <w:b/>
          <w:noProof/>
          <w:sz w:val="36"/>
          <w:szCs w:val="36"/>
          <w:lang w:val="en-US" w:eastAsia="en-US"/>
        </w:rPr>
        <w:pict w14:anchorId="002A16CD">
          <v:rect id="_x0000_s1238" style="position:absolute;left:0;text-align:left;margin-left:397.8pt;margin-top:29pt;width:138pt;height:43.8pt;z-index:251802112">
            <v:textbox>
              <w:txbxContent>
                <w:p w14:paraId="59D5E25D" w14:textId="77777777" w:rsidR="008067C8" w:rsidRPr="00492346" w:rsidRDefault="008067C8" w:rsidP="008067C8">
                  <w:pPr>
                    <w:jc w:val="center"/>
                    <w:rPr>
                      <w:rFonts w:cstheme="minorHAnsi"/>
                      <w:i/>
                      <w:sz w:val="28"/>
                      <w:szCs w:val="28"/>
                      <w:lang w:val="en-IN"/>
                    </w:rPr>
                  </w:pPr>
                  <w:r>
                    <w:rPr>
                      <w:rFonts w:cstheme="minorHAnsi"/>
                      <w:sz w:val="28"/>
                      <w:szCs w:val="28"/>
                      <w:lang w:val="en-IN"/>
                    </w:rPr>
                    <w:t xml:space="preserve">Generate Employee Report </w:t>
                  </w:r>
                </w:p>
              </w:txbxContent>
            </v:textbox>
          </v:rect>
        </w:pict>
      </w:r>
      <w:r>
        <w:rPr>
          <w:rFonts w:asciiTheme="minorHAnsi" w:hAnsiTheme="minorHAnsi" w:cstheme="minorHAnsi"/>
          <w:b/>
          <w:noProof/>
          <w:sz w:val="36"/>
          <w:szCs w:val="36"/>
        </w:rPr>
        <w:pict w14:anchorId="69B96DEB">
          <v:rect id="_x0000_s1222" style="position:absolute;left:0;text-align:left;margin-left:-3pt;margin-top:29pt;width:103.8pt;height:43.8pt;z-index:251785728">
            <v:textbox>
              <w:txbxContent>
                <w:p w14:paraId="7EF3C679" w14:textId="77777777" w:rsidR="008067C8" w:rsidRPr="00492346" w:rsidRDefault="008067C8" w:rsidP="008067C8">
                  <w:pPr>
                    <w:jc w:val="center"/>
                    <w:rPr>
                      <w:rFonts w:cstheme="minorHAnsi"/>
                      <w:i/>
                      <w:sz w:val="28"/>
                      <w:szCs w:val="28"/>
                      <w:lang w:val="en-IN"/>
                    </w:rPr>
                  </w:pPr>
                  <w:r>
                    <w:rPr>
                      <w:rFonts w:cstheme="minorHAnsi"/>
                      <w:sz w:val="28"/>
                      <w:szCs w:val="28"/>
                      <w:lang w:val="en-IN"/>
                    </w:rPr>
                    <w:t xml:space="preserve">Change Password </w:t>
                  </w:r>
                </w:p>
              </w:txbxContent>
            </v:textbox>
          </v:rect>
        </w:pict>
      </w:r>
    </w:p>
    <w:p w14:paraId="6D70DAA0" w14:textId="77777777" w:rsidR="008067C8" w:rsidRDefault="008067C8" w:rsidP="008067C8">
      <w:pPr>
        <w:pStyle w:val="BodyTextIndent3"/>
        <w:spacing w:line="360" w:lineRule="auto"/>
        <w:ind w:left="0"/>
        <w:jc w:val="both"/>
        <w:rPr>
          <w:rFonts w:asciiTheme="minorHAnsi" w:hAnsiTheme="minorHAnsi" w:cstheme="minorHAnsi"/>
          <w:b/>
          <w:sz w:val="36"/>
          <w:szCs w:val="36"/>
        </w:rPr>
      </w:pPr>
    </w:p>
    <w:p w14:paraId="1D8021EA" w14:textId="77777777" w:rsidR="008067C8" w:rsidRDefault="008067C8" w:rsidP="008067C8">
      <w:pPr>
        <w:pStyle w:val="BodyTextIndent3"/>
        <w:spacing w:line="360" w:lineRule="auto"/>
        <w:ind w:left="0"/>
        <w:jc w:val="both"/>
        <w:rPr>
          <w:rFonts w:asciiTheme="minorHAnsi" w:hAnsiTheme="minorHAnsi" w:cstheme="minorHAnsi"/>
          <w:b/>
          <w:sz w:val="36"/>
          <w:szCs w:val="36"/>
        </w:rPr>
      </w:pPr>
    </w:p>
    <w:p w14:paraId="57A1D62A" w14:textId="7C04AB89" w:rsidR="008067C8" w:rsidRDefault="008067C8" w:rsidP="00822E4C">
      <w:pPr>
        <w:spacing w:line="360" w:lineRule="auto"/>
        <w:jc w:val="center"/>
        <w:rPr>
          <w:rFonts w:cstheme="minorHAnsi"/>
          <w:b/>
          <w:sz w:val="36"/>
          <w:szCs w:val="36"/>
        </w:rPr>
      </w:pPr>
    </w:p>
    <w:p w14:paraId="5A359A9B" w14:textId="77777777" w:rsidR="00642FCF" w:rsidRDefault="00642FCF" w:rsidP="00822E4C">
      <w:pPr>
        <w:spacing w:line="360" w:lineRule="auto"/>
        <w:jc w:val="center"/>
        <w:rPr>
          <w:rFonts w:cstheme="minorHAnsi"/>
          <w:b/>
          <w:sz w:val="36"/>
          <w:szCs w:val="36"/>
        </w:rPr>
      </w:pPr>
    </w:p>
    <w:p w14:paraId="76A1E006" w14:textId="719C691A" w:rsidR="008067C8" w:rsidRDefault="00E91B36"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lastRenderedPageBreak/>
        <w:pict w14:anchorId="39D72F17">
          <v:oval id="_x0000_s1241" style="position:absolute;left:0;text-align:left;margin-left:272.4pt;margin-top:9.75pt;width:104.4pt;height:81.6pt;z-index:251806208">
            <v:textbox style="mso-next-textbox:#_x0000_s1241">
              <w:txbxContent>
                <w:p w14:paraId="58822332" w14:textId="77777777" w:rsidR="008067C8" w:rsidRPr="001C06D4" w:rsidRDefault="008067C8" w:rsidP="008067C8">
                  <w:pPr>
                    <w:rPr>
                      <w:rFonts w:cstheme="minorHAnsi"/>
                      <w:i/>
                      <w:sz w:val="36"/>
                      <w:szCs w:val="36"/>
                      <w:lang w:val="en-IN"/>
                    </w:rPr>
                  </w:pPr>
                  <w:r w:rsidRPr="001C06D4">
                    <w:rPr>
                      <w:rFonts w:cstheme="minorHAnsi"/>
                      <w:sz w:val="28"/>
                      <w:szCs w:val="28"/>
                      <w:lang w:val="en-IN"/>
                    </w:rPr>
                    <w:t>Check role of access</w:t>
                  </w:r>
                </w:p>
              </w:txbxContent>
            </v:textbox>
          </v:oval>
        </w:pict>
      </w:r>
      <w:r w:rsidR="00000000">
        <w:rPr>
          <w:rFonts w:asciiTheme="minorHAnsi" w:hAnsiTheme="minorHAnsi" w:cstheme="minorHAnsi"/>
          <w:b/>
          <w:noProof/>
          <w:sz w:val="36"/>
          <w:szCs w:val="36"/>
          <w:lang w:val="en-US" w:eastAsia="en-US"/>
        </w:rPr>
        <w:pict w14:anchorId="09BABA1A">
          <v:oval id="_x0000_s1260" style="position:absolute;left:0;text-align:left;margin-left:172.3pt;margin-top:22.95pt;width:70.2pt;height:54pt;z-index:251825664">
            <v:textbox>
              <w:txbxContent>
                <w:p w14:paraId="71EF2A13" w14:textId="77777777" w:rsidR="008067C8" w:rsidRPr="001C06D4" w:rsidRDefault="008067C8" w:rsidP="008067C8">
                  <w:pPr>
                    <w:rPr>
                      <w:rFonts w:cstheme="minorHAnsi"/>
                      <w:i/>
                      <w:sz w:val="36"/>
                      <w:szCs w:val="36"/>
                      <w:lang w:val="en-IN"/>
                    </w:rPr>
                  </w:pPr>
                  <w:r w:rsidRPr="001C06D4">
                    <w:rPr>
                      <w:rFonts w:cstheme="minorHAnsi"/>
                      <w:sz w:val="28"/>
                      <w:szCs w:val="28"/>
                      <w:lang w:val="en-IN"/>
                    </w:rPr>
                    <w:t>Login</w:t>
                  </w:r>
                </w:p>
              </w:txbxContent>
            </v:textbox>
          </v:oval>
        </w:pict>
      </w:r>
    </w:p>
    <w:p w14:paraId="3B1C2D0F"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5B821E42">
          <v:shape id="_x0000_s1250" type="#_x0000_t32" style="position:absolute;left:0;text-align:left;margin-left:117.6pt;margin-top:18.9pt;width:54.7pt;height:0;z-index:251815424" o:connectortype="straight">
            <v:stroke endarrow="block"/>
          </v:shape>
        </w:pict>
      </w:r>
      <w:r>
        <w:rPr>
          <w:rFonts w:asciiTheme="minorHAnsi" w:hAnsiTheme="minorHAnsi" w:cstheme="minorHAnsi"/>
          <w:b/>
          <w:noProof/>
          <w:sz w:val="36"/>
          <w:szCs w:val="36"/>
          <w:lang w:val="en-US" w:eastAsia="en-US"/>
        </w:rPr>
        <w:pict w14:anchorId="29CFA744">
          <v:rect id="_x0000_s1259" style="position:absolute;left:0;text-align:left;margin-left:-.6pt;margin-top:1.4pt;width:118.2pt;height:36.6pt;z-index:251824640">
            <v:textbox style="mso-next-textbox:#_x0000_s1259">
              <w:txbxContent>
                <w:p w14:paraId="248B26BC" w14:textId="77777777" w:rsidR="008067C8" w:rsidRPr="00492346" w:rsidRDefault="008067C8" w:rsidP="008067C8">
                  <w:pPr>
                    <w:jc w:val="center"/>
                    <w:rPr>
                      <w:rFonts w:cstheme="minorHAnsi"/>
                      <w:i/>
                      <w:sz w:val="28"/>
                      <w:szCs w:val="28"/>
                      <w:lang w:val="en-IN"/>
                    </w:rPr>
                  </w:pPr>
                  <w:r>
                    <w:rPr>
                      <w:rFonts w:cstheme="minorHAnsi"/>
                      <w:sz w:val="28"/>
                      <w:szCs w:val="28"/>
                      <w:lang w:val="en-IN"/>
                    </w:rPr>
                    <w:t>Employee</w:t>
                  </w:r>
                </w:p>
              </w:txbxContent>
            </v:textbox>
          </v:rect>
        </w:pict>
      </w:r>
      <w:r>
        <w:rPr>
          <w:rFonts w:asciiTheme="minorHAnsi" w:hAnsiTheme="minorHAnsi" w:cstheme="minorHAnsi"/>
          <w:b/>
          <w:noProof/>
          <w:sz w:val="36"/>
          <w:szCs w:val="36"/>
        </w:rPr>
        <w:pict w14:anchorId="1E5094A7">
          <v:shape id="_x0000_s1251" type="#_x0000_t32" style="position:absolute;left:0;text-align:left;margin-left:208.2pt;margin-top:38.6pt;width:3.05pt;height:138pt;z-index:251816448" o:connectortype="straight">
            <v:stroke endarrow="block"/>
          </v:shape>
        </w:pict>
      </w:r>
    </w:p>
    <w:p w14:paraId="42F95B10" w14:textId="0362202A" w:rsidR="008067C8" w:rsidRDefault="00E91B36"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7948D64C">
          <v:shape id="_x0000_s1252" type="#_x0000_t32" style="position:absolute;left:0;text-align:left;margin-left:253.25pt;margin-top:7.3pt;width:41.35pt;height:140.4pt;flip:y;z-index:251817472" o:connectortype="straight">
            <v:stroke endarrow="block"/>
          </v:shape>
        </w:pict>
      </w:r>
      <w:r w:rsidR="00000000">
        <w:rPr>
          <w:rFonts w:asciiTheme="minorHAnsi" w:hAnsiTheme="minorHAnsi" w:cstheme="minorHAnsi"/>
          <w:b/>
          <w:noProof/>
          <w:sz w:val="36"/>
          <w:szCs w:val="36"/>
        </w:rPr>
        <w:pict w14:anchorId="14637FF2">
          <v:shape id="_x0000_s1248" type="#_x0000_t32" style="position:absolute;left:0;text-align:left;margin-left:43.85pt;margin-top:-.35pt;width:0;height:141pt;z-index:251813376" o:connectortype="straight">
            <v:stroke endarrow="block"/>
          </v:shape>
        </w:pict>
      </w:r>
      <w:r w:rsidR="00000000">
        <w:rPr>
          <w:rFonts w:asciiTheme="minorHAnsi" w:hAnsiTheme="minorHAnsi" w:cstheme="minorHAnsi"/>
          <w:b/>
          <w:noProof/>
          <w:sz w:val="36"/>
          <w:szCs w:val="36"/>
        </w:rPr>
        <w:pict w14:anchorId="48302002">
          <v:shape id="_x0000_s1253" type="#_x0000_t32" style="position:absolute;left:0;text-align:left;margin-left:322.8pt;margin-top:13.45pt;width:.6pt;height:205.8pt;z-index:251818496" o:connectortype="straight">
            <v:stroke endarrow="block"/>
          </v:shape>
        </w:pict>
      </w:r>
    </w:p>
    <w:p w14:paraId="73273AA5" w14:textId="77777777" w:rsidR="008067C8" w:rsidRDefault="008067C8" w:rsidP="008067C8">
      <w:pPr>
        <w:pStyle w:val="BodyTextIndent3"/>
        <w:spacing w:line="360" w:lineRule="auto"/>
        <w:ind w:left="0"/>
        <w:jc w:val="both"/>
        <w:rPr>
          <w:rFonts w:asciiTheme="minorHAnsi" w:hAnsiTheme="minorHAnsi" w:cstheme="minorHAnsi"/>
          <w:b/>
          <w:sz w:val="36"/>
          <w:szCs w:val="36"/>
        </w:rPr>
      </w:pPr>
    </w:p>
    <w:p w14:paraId="4301B0DF" w14:textId="197D290C" w:rsidR="008067C8" w:rsidRDefault="00000000"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7A521F30">
          <v:shape id="_x0000_s1254" type="#_x0000_t32" style="position:absolute;left:0;text-align:left;margin-left:352.8pt;margin-top:34.35pt;width:43.2pt;height:112.8pt;flip:y;z-index:251819520" o:connectortype="straight">
            <v:stroke endarrow="block"/>
          </v:shape>
        </w:pict>
      </w:r>
      <w:r>
        <w:rPr>
          <w:rFonts w:asciiTheme="minorHAnsi" w:hAnsiTheme="minorHAnsi" w:cstheme="minorHAnsi"/>
          <w:b/>
          <w:noProof/>
          <w:sz w:val="36"/>
          <w:szCs w:val="36"/>
        </w:rPr>
        <w:pict w14:anchorId="3B835EC3">
          <v:rect id="_x0000_s1243" style="position:absolute;left:0;text-align:left;margin-left:396pt;margin-top:11.7pt;width:96.6pt;height:43.2pt;z-index:251808256">
            <v:textbox style="mso-next-textbox:#_x0000_s1243">
              <w:txbxContent>
                <w:p w14:paraId="550121D6" w14:textId="77777777" w:rsidR="008067C8" w:rsidRPr="00492346" w:rsidRDefault="008067C8" w:rsidP="008067C8">
                  <w:pPr>
                    <w:jc w:val="center"/>
                    <w:rPr>
                      <w:rFonts w:cstheme="minorHAnsi"/>
                      <w:i/>
                      <w:sz w:val="28"/>
                      <w:szCs w:val="28"/>
                      <w:lang w:val="en-IN"/>
                    </w:rPr>
                  </w:pPr>
                  <w:r>
                    <w:rPr>
                      <w:rFonts w:cstheme="minorHAnsi"/>
                      <w:sz w:val="28"/>
                      <w:szCs w:val="28"/>
                      <w:lang w:val="en-IN"/>
                    </w:rPr>
                    <w:t>Apply For Leave</w:t>
                  </w:r>
                </w:p>
              </w:txbxContent>
            </v:textbox>
          </v:rect>
        </w:pict>
      </w:r>
    </w:p>
    <w:p w14:paraId="32EB2844" w14:textId="0B4428CB" w:rsidR="008067C8" w:rsidRDefault="00642FCF"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54EB2D0B">
          <v:oval id="_x0000_s1240" style="position:absolute;left:0;text-align:left;margin-left:166.8pt;margin-top:20.75pt;width:103.25pt;height:81.6pt;z-index:251805184">
            <v:textbox>
              <w:txbxContent>
                <w:p w14:paraId="03C45D8F" w14:textId="77777777" w:rsidR="008067C8" w:rsidRPr="001C06D4" w:rsidRDefault="008067C8" w:rsidP="008067C8">
                  <w:pPr>
                    <w:rPr>
                      <w:rFonts w:cstheme="minorHAnsi"/>
                      <w:i/>
                      <w:sz w:val="36"/>
                      <w:szCs w:val="36"/>
                      <w:lang w:val="en-IN"/>
                    </w:rPr>
                  </w:pPr>
                  <w:r w:rsidRPr="001C06D4">
                    <w:rPr>
                      <w:rFonts w:cstheme="minorHAnsi"/>
                      <w:sz w:val="28"/>
                      <w:szCs w:val="28"/>
                      <w:lang w:val="en-IN"/>
                    </w:rPr>
                    <w:t>Check Credential</w:t>
                  </w:r>
                </w:p>
              </w:txbxContent>
            </v:textbox>
          </v:oval>
        </w:pict>
      </w:r>
      <w:r w:rsidR="00000000">
        <w:rPr>
          <w:rFonts w:asciiTheme="minorHAnsi" w:hAnsiTheme="minorHAnsi" w:cstheme="minorHAnsi"/>
          <w:b/>
          <w:noProof/>
          <w:sz w:val="36"/>
          <w:szCs w:val="36"/>
        </w:rPr>
        <w:pict w14:anchorId="0F364D71">
          <v:rect id="_x0000_s1244" style="position:absolute;left:0;text-align:left;margin-left:396pt;margin-top:27.35pt;width:107.4pt;height:49.3pt;z-index:251809280">
            <v:textbox>
              <w:txbxContent>
                <w:p w14:paraId="268DDF24" w14:textId="77777777" w:rsidR="008067C8" w:rsidRPr="00492346" w:rsidRDefault="008067C8" w:rsidP="008067C8">
                  <w:pPr>
                    <w:jc w:val="center"/>
                    <w:rPr>
                      <w:rFonts w:cstheme="minorHAnsi"/>
                      <w:i/>
                      <w:sz w:val="28"/>
                      <w:szCs w:val="28"/>
                      <w:lang w:val="en-IN"/>
                    </w:rPr>
                  </w:pPr>
                  <w:r>
                    <w:rPr>
                      <w:rFonts w:cstheme="minorHAnsi"/>
                      <w:sz w:val="28"/>
                      <w:szCs w:val="28"/>
                      <w:lang w:val="en-IN"/>
                    </w:rPr>
                    <w:t>View Leave History</w:t>
                  </w:r>
                </w:p>
              </w:txbxContent>
            </v:textbox>
          </v:rect>
        </w:pict>
      </w:r>
      <w:r w:rsidR="00000000">
        <w:rPr>
          <w:rFonts w:asciiTheme="minorHAnsi" w:hAnsiTheme="minorHAnsi" w:cstheme="minorHAnsi"/>
          <w:b/>
          <w:noProof/>
          <w:sz w:val="36"/>
          <w:szCs w:val="36"/>
        </w:rPr>
        <w:pict w14:anchorId="3145917D">
          <v:oval id="_x0000_s1239" style="position:absolute;left:0;text-align:left;margin-left:-7.2pt;margin-top:27.35pt;width:102.6pt;height:75pt;z-index:251804160">
            <v:textbox>
              <w:txbxContent>
                <w:p w14:paraId="04E72147" w14:textId="77777777" w:rsidR="008067C8" w:rsidRPr="001C06D4" w:rsidRDefault="008067C8" w:rsidP="008067C8">
                  <w:pPr>
                    <w:rPr>
                      <w:rFonts w:cstheme="minorHAnsi"/>
                      <w:i/>
                      <w:sz w:val="28"/>
                      <w:szCs w:val="28"/>
                      <w:lang w:val="en-IN"/>
                    </w:rPr>
                  </w:pPr>
                  <w:r w:rsidRPr="001C06D4">
                    <w:rPr>
                      <w:rFonts w:cstheme="minorHAnsi"/>
                      <w:sz w:val="28"/>
                      <w:szCs w:val="28"/>
                      <w:lang w:val="en-IN"/>
                    </w:rPr>
                    <w:t>Forgot</w:t>
                  </w:r>
                </w:p>
                <w:p w14:paraId="31F45B77" w14:textId="77777777" w:rsidR="008067C8" w:rsidRPr="001C06D4" w:rsidRDefault="008067C8" w:rsidP="008067C8">
                  <w:pPr>
                    <w:rPr>
                      <w:rFonts w:cstheme="minorHAnsi"/>
                      <w:i/>
                      <w:sz w:val="36"/>
                      <w:szCs w:val="36"/>
                      <w:lang w:val="en-IN"/>
                    </w:rPr>
                  </w:pPr>
                  <w:r w:rsidRPr="001C06D4">
                    <w:rPr>
                      <w:rFonts w:cstheme="minorHAnsi"/>
                      <w:sz w:val="28"/>
                      <w:szCs w:val="28"/>
                      <w:lang w:val="en-IN"/>
                    </w:rPr>
                    <w:t>password</w:t>
                  </w:r>
                </w:p>
              </w:txbxContent>
            </v:textbox>
          </v:oval>
        </w:pict>
      </w:r>
    </w:p>
    <w:p w14:paraId="02747699"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5D2BE785">
          <v:shape id="_x0000_s1255" type="#_x0000_t32" style="position:absolute;left:0;text-align:left;margin-left:362.4pt;margin-top:17.65pt;width:33.6pt;height:58.8pt;flip:y;z-index:251820544" o:connectortype="straight">
            <v:stroke endarrow="block"/>
          </v:shape>
        </w:pict>
      </w:r>
    </w:p>
    <w:p w14:paraId="48F68068"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785DC210">
          <v:shape id="_x0000_s1256" type="#_x0000_t32" style="position:absolute;left:0;text-align:left;margin-left:378.6pt;margin-top:37.5pt;width:21pt;height:18.6pt;flip:y;z-index:251821568" o:connectortype="straight">
            <v:stroke endarrow="block"/>
          </v:shape>
        </w:pict>
      </w:r>
      <w:r>
        <w:rPr>
          <w:rFonts w:asciiTheme="minorHAnsi" w:hAnsiTheme="minorHAnsi" w:cstheme="minorHAnsi"/>
          <w:b/>
          <w:noProof/>
          <w:sz w:val="36"/>
          <w:szCs w:val="36"/>
        </w:rPr>
        <w:pict w14:anchorId="3FEADD78">
          <v:rect id="_x0000_s1245" style="position:absolute;left:0;text-align:left;margin-left:399.6pt;margin-top:24.45pt;width:96.6pt;height:43.2pt;z-index:251810304">
            <v:textbox>
              <w:txbxContent>
                <w:p w14:paraId="5625A174" w14:textId="77777777" w:rsidR="008067C8" w:rsidRPr="00492346" w:rsidRDefault="008067C8" w:rsidP="008067C8">
                  <w:pPr>
                    <w:jc w:val="center"/>
                    <w:rPr>
                      <w:rFonts w:cstheme="minorHAnsi"/>
                      <w:i/>
                      <w:sz w:val="28"/>
                      <w:szCs w:val="28"/>
                      <w:lang w:val="en-IN"/>
                    </w:rPr>
                  </w:pPr>
                  <w:r>
                    <w:rPr>
                      <w:rFonts w:cstheme="minorHAnsi"/>
                      <w:sz w:val="28"/>
                      <w:szCs w:val="28"/>
                      <w:lang w:val="en-IN"/>
                    </w:rPr>
                    <w:t>View Salary History</w:t>
                  </w:r>
                </w:p>
              </w:txbxContent>
            </v:textbox>
          </v:rect>
        </w:pict>
      </w:r>
    </w:p>
    <w:p w14:paraId="33A8F1CC"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303F0F99">
          <v:shape id="_x0000_s1257" type="#_x0000_t32" style="position:absolute;left:0;text-align:left;margin-left:375.6pt;margin-top:37.55pt;width:24pt;height:32.4pt;z-index:251822592" o:connectortype="straight">
            <v:stroke endarrow="block"/>
          </v:shape>
        </w:pict>
      </w:r>
      <w:r>
        <w:rPr>
          <w:rFonts w:asciiTheme="minorHAnsi" w:hAnsiTheme="minorHAnsi" w:cstheme="minorHAnsi"/>
          <w:b/>
          <w:noProof/>
          <w:sz w:val="36"/>
          <w:szCs w:val="36"/>
        </w:rPr>
        <w:pict w14:anchorId="7E463399">
          <v:oval id="_x0000_s1242" style="position:absolute;left:0;text-align:left;margin-left:276pt;margin-top:-14.5pt;width:102.6pt;height:75pt;z-index:251807232">
            <v:textbox>
              <w:txbxContent>
                <w:p w14:paraId="7CC861CF" w14:textId="77777777" w:rsidR="008067C8" w:rsidRPr="001C06D4" w:rsidRDefault="008067C8" w:rsidP="008067C8">
                  <w:pPr>
                    <w:rPr>
                      <w:rFonts w:cstheme="minorHAnsi"/>
                      <w:i/>
                      <w:sz w:val="36"/>
                      <w:szCs w:val="36"/>
                      <w:lang w:val="en-IN"/>
                    </w:rPr>
                  </w:pPr>
                  <w:r w:rsidRPr="001C06D4">
                    <w:rPr>
                      <w:rFonts w:cstheme="minorHAnsi"/>
                      <w:sz w:val="28"/>
                      <w:szCs w:val="28"/>
                      <w:lang w:val="en-IN"/>
                    </w:rPr>
                    <w:t>Manage Modules</w:t>
                  </w:r>
                </w:p>
              </w:txbxContent>
            </v:textbox>
          </v:oval>
        </w:pict>
      </w:r>
    </w:p>
    <w:p w14:paraId="7350EBAF"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66367EAC">
          <v:shape id="_x0000_s1258" type="#_x0000_t32" style="position:absolute;left:0;text-align:left;margin-left:347.4pt;margin-top:16.55pt;width:52.2pt;height:81pt;z-index:251823616" o:connectortype="straight">
            <v:stroke endarrow="block"/>
          </v:shape>
        </w:pict>
      </w:r>
      <w:r>
        <w:rPr>
          <w:rFonts w:asciiTheme="minorHAnsi" w:hAnsiTheme="minorHAnsi" w:cstheme="minorHAnsi"/>
          <w:b/>
          <w:noProof/>
          <w:sz w:val="36"/>
          <w:szCs w:val="36"/>
        </w:rPr>
        <w:pict w14:anchorId="53A683B2">
          <v:rect id="_x0000_s1246" style="position:absolute;left:0;text-align:left;margin-left:399.6pt;margin-top:10.55pt;width:103.8pt;height:43.8pt;z-index:251811328">
            <v:textbox>
              <w:txbxContent>
                <w:p w14:paraId="49A4085B" w14:textId="77777777" w:rsidR="008067C8" w:rsidRPr="00492346" w:rsidRDefault="008067C8" w:rsidP="008067C8">
                  <w:pPr>
                    <w:jc w:val="center"/>
                    <w:rPr>
                      <w:rFonts w:cstheme="minorHAnsi"/>
                      <w:i/>
                      <w:sz w:val="28"/>
                      <w:szCs w:val="28"/>
                      <w:lang w:val="en-IN"/>
                    </w:rPr>
                  </w:pPr>
                  <w:r>
                    <w:rPr>
                      <w:rFonts w:cstheme="minorHAnsi"/>
                      <w:sz w:val="28"/>
                      <w:szCs w:val="28"/>
                      <w:lang w:val="en-IN"/>
                    </w:rPr>
                    <w:t xml:space="preserve">Update Profile </w:t>
                  </w:r>
                </w:p>
              </w:txbxContent>
            </v:textbox>
          </v:rect>
        </w:pict>
      </w:r>
    </w:p>
    <w:p w14:paraId="026E8AD8" w14:textId="77777777" w:rsidR="008067C8" w:rsidRDefault="00000000" w:rsidP="008067C8">
      <w:pPr>
        <w:pStyle w:val="BodyTextIndent3"/>
        <w:spacing w:line="360" w:lineRule="auto"/>
        <w:ind w:left="0"/>
        <w:jc w:val="both"/>
        <w:rPr>
          <w:rFonts w:asciiTheme="minorHAnsi" w:hAnsiTheme="minorHAnsi" w:cstheme="minorHAnsi"/>
          <w:b/>
          <w:sz w:val="36"/>
          <w:szCs w:val="36"/>
        </w:rPr>
      </w:pPr>
      <w:r>
        <w:rPr>
          <w:rFonts w:asciiTheme="minorHAnsi" w:hAnsiTheme="minorHAnsi" w:cstheme="minorHAnsi"/>
          <w:b/>
          <w:noProof/>
          <w:sz w:val="36"/>
          <w:szCs w:val="36"/>
        </w:rPr>
        <w:pict w14:anchorId="36171D21">
          <v:rect id="_x0000_s1247" style="position:absolute;left:0;text-align:left;margin-left:399.6pt;margin-top:37pt;width:103.8pt;height:43.8pt;z-index:251812352">
            <v:textbox>
              <w:txbxContent>
                <w:p w14:paraId="46A374D2" w14:textId="77777777" w:rsidR="008067C8" w:rsidRPr="00492346" w:rsidRDefault="008067C8" w:rsidP="008067C8">
                  <w:pPr>
                    <w:jc w:val="center"/>
                    <w:rPr>
                      <w:rFonts w:cstheme="minorHAnsi"/>
                      <w:i/>
                      <w:sz w:val="28"/>
                      <w:szCs w:val="28"/>
                      <w:lang w:val="en-IN"/>
                    </w:rPr>
                  </w:pPr>
                  <w:r>
                    <w:rPr>
                      <w:rFonts w:cstheme="minorHAnsi"/>
                      <w:sz w:val="28"/>
                      <w:szCs w:val="28"/>
                      <w:lang w:val="en-IN"/>
                    </w:rPr>
                    <w:t xml:space="preserve">Change Password </w:t>
                  </w:r>
                </w:p>
              </w:txbxContent>
            </v:textbox>
          </v:rect>
        </w:pict>
      </w:r>
    </w:p>
    <w:p w14:paraId="65D13418" w14:textId="77777777" w:rsidR="008067C8" w:rsidRDefault="008067C8" w:rsidP="008067C8">
      <w:pPr>
        <w:pStyle w:val="BodyTextIndent3"/>
        <w:spacing w:line="360" w:lineRule="auto"/>
        <w:ind w:left="0"/>
        <w:jc w:val="both"/>
        <w:rPr>
          <w:rFonts w:asciiTheme="minorHAnsi" w:hAnsiTheme="minorHAnsi" w:cstheme="minorHAnsi"/>
          <w:b/>
          <w:sz w:val="36"/>
          <w:szCs w:val="36"/>
        </w:rPr>
      </w:pPr>
    </w:p>
    <w:p w14:paraId="25C85C55" w14:textId="77777777" w:rsidR="008067C8" w:rsidRDefault="008067C8" w:rsidP="008067C8">
      <w:pPr>
        <w:pStyle w:val="BodyTextIndent3"/>
        <w:spacing w:line="360" w:lineRule="auto"/>
        <w:ind w:left="0"/>
        <w:jc w:val="both"/>
        <w:rPr>
          <w:rFonts w:asciiTheme="minorHAnsi" w:hAnsiTheme="minorHAnsi" w:cstheme="minorHAnsi"/>
          <w:b/>
          <w:sz w:val="36"/>
          <w:szCs w:val="36"/>
        </w:rPr>
      </w:pPr>
    </w:p>
    <w:p w14:paraId="128AEAAB" w14:textId="77777777" w:rsidR="008067C8" w:rsidRDefault="008067C8" w:rsidP="008067C8">
      <w:pPr>
        <w:shd w:val="clear" w:color="auto" w:fill="FFFFFF"/>
        <w:spacing w:before="100" w:beforeAutospacing="1" w:after="100" w:afterAutospacing="1"/>
        <w:jc w:val="both"/>
        <w:rPr>
          <w:rFonts w:cstheme="minorHAnsi"/>
          <w:b/>
          <w:i/>
          <w:color w:val="333333"/>
          <w:sz w:val="36"/>
          <w:szCs w:val="36"/>
        </w:rPr>
      </w:pPr>
    </w:p>
    <w:p w14:paraId="76596807" w14:textId="77777777" w:rsidR="008067C8" w:rsidRDefault="008067C8" w:rsidP="00822E4C">
      <w:pPr>
        <w:spacing w:line="360" w:lineRule="auto"/>
        <w:jc w:val="center"/>
        <w:rPr>
          <w:rFonts w:cstheme="minorHAnsi"/>
          <w:b/>
          <w:sz w:val="36"/>
          <w:szCs w:val="36"/>
        </w:rPr>
      </w:pPr>
    </w:p>
    <w:p w14:paraId="5EF8C070" w14:textId="77777777" w:rsidR="008067C8" w:rsidRDefault="008067C8" w:rsidP="00822E4C">
      <w:pPr>
        <w:spacing w:line="360" w:lineRule="auto"/>
        <w:jc w:val="center"/>
        <w:rPr>
          <w:rFonts w:cstheme="minorHAnsi"/>
          <w:b/>
          <w:sz w:val="36"/>
          <w:szCs w:val="36"/>
        </w:rPr>
      </w:pPr>
    </w:p>
    <w:p w14:paraId="222EDAA3" w14:textId="77777777" w:rsidR="008067C8" w:rsidRDefault="008067C8" w:rsidP="00A06FFE">
      <w:pPr>
        <w:spacing w:line="360" w:lineRule="auto"/>
        <w:rPr>
          <w:rFonts w:cstheme="minorHAnsi"/>
          <w:b/>
          <w:sz w:val="36"/>
          <w:szCs w:val="36"/>
        </w:rPr>
      </w:pPr>
    </w:p>
    <w:p w14:paraId="7A865A2E" w14:textId="5ACF6A4F" w:rsidR="00822E4C" w:rsidRPr="0082401D" w:rsidRDefault="0082401D" w:rsidP="00822E4C">
      <w:pPr>
        <w:spacing w:line="360" w:lineRule="auto"/>
        <w:jc w:val="center"/>
        <w:rPr>
          <w:rFonts w:cstheme="minorHAnsi"/>
          <w:b/>
          <w:sz w:val="48"/>
          <w:szCs w:val="48"/>
          <w:u w:val="single"/>
        </w:rPr>
      </w:pPr>
      <w:r w:rsidRPr="0082401D">
        <w:rPr>
          <w:rFonts w:cstheme="minorHAnsi"/>
          <w:b/>
          <w:sz w:val="48"/>
          <w:szCs w:val="48"/>
          <w:u w:val="single"/>
        </w:rPr>
        <w:lastRenderedPageBreak/>
        <w:t>Database Design</w:t>
      </w:r>
    </w:p>
    <w:p w14:paraId="0F3E950B" w14:textId="77777777" w:rsidR="00822E4C" w:rsidRPr="00A23B1E" w:rsidRDefault="00822E4C" w:rsidP="00822E4C">
      <w:pPr>
        <w:widowControl w:val="0"/>
        <w:overflowPunct w:val="0"/>
        <w:autoSpaceDE w:val="0"/>
        <w:autoSpaceDN w:val="0"/>
        <w:adjustRightInd w:val="0"/>
        <w:spacing w:line="475" w:lineRule="auto"/>
        <w:ind w:left="-90" w:right="40"/>
        <w:jc w:val="both"/>
        <w:rPr>
          <w:rFonts w:cstheme="minorHAnsi"/>
          <w:sz w:val="36"/>
          <w:szCs w:val="36"/>
        </w:rPr>
      </w:pPr>
      <w:r w:rsidRPr="00A23B1E">
        <w:rPr>
          <w:rFonts w:cstheme="minorHAnsi"/>
          <w:sz w:val="36"/>
          <w:szCs w:val="36"/>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6EE8840F" w14:textId="77777777" w:rsidR="00822E4C" w:rsidRPr="00A23B1E" w:rsidRDefault="00822E4C" w:rsidP="00822E4C">
      <w:pPr>
        <w:widowControl w:val="0"/>
        <w:autoSpaceDE w:val="0"/>
        <w:autoSpaceDN w:val="0"/>
        <w:adjustRightInd w:val="0"/>
        <w:spacing w:line="129" w:lineRule="exact"/>
        <w:ind w:left="-90"/>
        <w:jc w:val="both"/>
        <w:rPr>
          <w:rFonts w:cstheme="minorHAnsi"/>
          <w:sz w:val="36"/>
          <w:szCs w:val="36"/>
        </w:rPr>
      </w:pPr>
    </w:p>
    <w:p w14:paraId="691F3513" w14:textId="77777777" w:rsidR="00822E4C" w:rsidRPr="00A23B1E" w:rsidRDefault="00822E4C" w:rsidP="00822E4C">
      <w:pPr>
        <w:widowControl w:val="0"/>
        <w:overflowPunct w:val="0"/>
        <w:autoSpaceDE w:val="0"/>
        <w:autoSpaceDN w:val="0"/>
        <w:adjustRightInd w:val="0"/>
        <w:spacing w:line="440" w:lineRule="auto"/>
        <w:ind w:left="-90"/>
        <w:jc w:val="both"/>
        <w:rPr>
          <w:rFonts w:cstheme="minorHAnsi"/>
          <w:sz w:val="36"/>
          <w:szCs w:val="36"/>
        </w:rPr>
      </w:pPr>
      <w:r w:rsidRPr="00A23B1E">
        <w:rPr>
          <w:rFonts w:cstheme="minorHAnsi"/>
          <w:sz w:val="36"/>
          <w:szCs w:val="36"/>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w:t>
      </w:r>
      <w:proofErr w:type="spellStart"/>
      <w:r w:rsidR="00EB6D37">
        <w:rPr>
          <w:rFonts w:cstheme="minorHAnsi"/>
          <w:sz w:val="36"/>
          <w:szCs w:val="36"/>
        </w:rPr>
        <w:t>MySql</w:t>
      </w:r>
      <w:proofErr w:type="spellEnd"/>
      <w:r w:rsidRPr="00A23B1E">
        <w:rPr>
          <w:rFonts w:cstheme="minorHAnsi"/>
          <w:sz w:val="36"/>
          <w:szCs w:val="36"/>
        </w:rPr>
        <w:t xml:space="preserve"> database has been chosen for developing the relevant </w:t>
      </w:r>
      <w:r w:rsidRPr="00A23B1E">
        <w:rPr>
          <w:rFonts w:cstheme="minorHAnsi"/>
          <w:sz w:val="36"/>
          <w:szCs w:val="36"/>
        </w:rPr>
        <w:lastRenderedPageBreak/>
        <w:t>databases.</w:t>
      </w:r>
    </w:p>
    <w:p w14:paraId="6D43FD08" w14:textId="77777777" w:rsidR="00822E4C" w:rsidRPr="006B01E6" w:rsidRDefault="005B3B2E" w:rsidP="00822E4C">
      <w:pPr>
        <w:widowControl w:val="0"/>
        <w:overflowPunct w:val="0"/>
        <w:autoSpaceDE w:val="0"/>
        <w:autoSpaceDN w:val="0"/>
        <w:adjustRightInd w:val="0"/>
        <w:spacing w:line="440" w:lineRule="auto"/>
        <w:ind w:left="-90"/>
        <w:jc w:val="both"/>
        <w:rPr>
          <w:rFonts w:cstheme="minorHAnsi"/>
          <w:b/>
          <w:sz w:val="36"/>
          <w:szCs w:val="36"/>
        </w:rPr>
      </w:pPr>
      <w:proofErr w:type="spellStart"/>
      <w:r>
        <w:rPr>
          <w:rFonts w:cstheme="minorHAnsi"/>
          <w:b/>
          <w:sz w:val="36"/>
          <w:szCs w:val="36"/>
        </w:rPr>
        <w:t>Employee</w:t>
      </w:r>
      <w:r w:rsidR="00822E4C" w:rsidRPr="006B01E6">
        <w:rPr>
          <w:rFonts w:cstheme="minorHAnsi"/>
          <w:b/>
          <w:sz w:val="36"/>
          <w:szCs w:val="36"/>
        </w:rPr>
        <w:t>Management</w:t>
      </w:r>
      <w:proofErr w:type="spellEnd"/>
      <w:r w:rsidR="00822E4C" w:rsidRPr="006B01E6">
        <w:rPr>
          <w:rFonts w:cstheme="minorHAnsi"/>
          <w:b/>
          <w:sz w:val="36"/>
          <w:szCs w:val="36"/>
        </w:rPr>
        <w:t xml:space="preserve"> System  (</w:t>
      </w:r>
      <w:r w:rsidR="00B17491">
        <w:rPr>
          <w:rFonts w:cstheme="minorHAnsi"/>
          <w:b/>
          <w:sz w:val="36"/>
          <w:szCs w:val="36"/>
        </w:rPr>
        <w:t>E</w:t>
      </w:r>
      <w:r w:rsidR="00910865" w:rsidRPr="006B01E6">
        <w:rPr>
          <w:rFonts w:cstheme="minorHAnsi"/>
          <w:b/>
          <w:sz w:val="36"/>
          <w:szCs w:val="36"/>
        </w:rPr>
        <w:t xml:space="preserve">MS) contains </w:t>
      </w:r>
      <w:r w:rsidR="006B01E6" w:rsidRPr="006B01E6">
        <w:rPr>
          <w:rFonts w:cstheme="minorHAnsi"/>
          <w:b/>
          <w:sz w:val="36"/>
          <w:szCs w:val="36"/>
        </w:rPr>
        <w:t>6</w:t>
      </w:r>
      <w:r w:rsidR="00822E4C" w:rsidRPr="006B01E6">
        <w:rPr>
          <w:rFonts w:cstheme="minorHAnsi"/>
          <w:b/>
          <w:sz w:val="36"/>
          <w:szCs w:val="36"/>
        </w:rPr>
        <w:t xml:space="preserve"> MySQL tables :</w:t>
      </w:r>
    </w:p>
    <w:p w14:paraId="644F01A8" w14:textId="77777777" w:rsidR="00822E4C" w:rsidRDefault="0036307F" w:rsidP="00822E4C">
      <w:pPr>
        <w:widowControl w:val="0"/>
        <w:overflowPunct w:val="0"/>
        <w:autoSpaceDE w:val="0"/>
        <w:autoSpaceDN w:val="0"/>
        <w:adjustRightInd w:val="0"/>
        <w:spacing w:line="440" w:lineRule="auto"/>
        <w:ind w:left="-90"/>
        <w:jc w:val="both"/>
        <w:rPr>
          <w:rFonts w:ascii="Arial" w:hAnsi="Arial" w:cs="Arial"/>
          <w:sz w:val="28"/>
          <w:szCs w:val="28"/>
        </w:rPr>
      </w:pPr>
      <w:proofErr w:type="spellStart"/>
      <w:r w:rsidRPr="0036307F">
        <w:rPr>
          <w:rFonts w:cstheme="minorHAnsi"/>
          <w:b/>
          <w:sz w:val="36"/>
          <w:szCs w:val="36"/>
        </w:rPr>
        <w:t>tbladmin</w:t>
      </w:r>
      <w:proofErr w:type="spellEnd"/>
      <w:r w:rsidR="00822E4C" w:rsidRPr="000F0941">
        <w:rPr>
          <w:rFonts w:cstheme="minorHAnsi"/>
          <w:b/>
          <w:sz w:val="36"/>
          <w:szCs w:val="36"/>
        </w:rPr>
        <w:t xml:space="preserve"> table Structure : </w:t>
      </w:r>
      <w:r w:rsidR="00822E4C" w:rsidRPr="000F0941">
        <w:rPr>
          <w:rFonts w:cstheme="minorHAnsi"/>
          <w:sz w:val="36"/>
          <w:szCs w:val="36"/>
        </w:rPr>
        <w:t xml:space="preserve">This table store the </w:t>
      </w:r>
      <w:r w:rsidR="00540E45" w:rsidRPr="000F0941">
        <w:rPr>
          <w:rFonts w:cstheme="minorHAnsi"/>
          <w:sz w:val="36"/>
          <w:szCs w:val="36"/>
        </w:rPr>
        <w:t>admin login and personal Details</w:t>
      </w:r>
      <w:r w:rsidR="00822E4C" w:rsidRPr="00822E4C">
        <w:rPr>
          <w:rFonts w:ascii="Arial" w:hAnsi="Arial" w:cs="Arial"/>
          <w:sz w:val="28"/>
          <w:szCs w:val="28"/>
        </w:rPr>
        <w:t>.</w:t>
      </w:r>
    </w:p>
    <w:p w14:paraId="6514E45A" w14:textId="21080D4C" w:rsidR="000F0941" w:rsidRDefault="00FA661C" w:rsidP="0082401D">
      <w:pPr>
        <w:widowControl w:val="0"/>
        <w:overflowPunct w:val="0"/>
        <w:autoSpaceDE w:val="0"/>
        <w:autoSpaceDN w:val="0"/>
        <w:adjustRightInd w:val="0"/>
        <w:spacing w:line="440" w:lineRule="auto"/>
        <w:ind w:left="-90"/>
        <w:jc w:val="both"/>
        <w:rPr>
          <w:rFonts w:ascii="Arial" w:hAnsi="Arial" w:cs="Arial"/>
          <w:sz w:val="28"/>
          <w:szCs w:val="28"/>
        </w:rPr>
      </w:pPr>
      <w:r>
        <w:rPr>
          <w:rFonts w:ascii="Arial" w:hAnsi="Arial" w:cs="Arial"/>
          <w:noProof/>
          <w:sz w:val="28"/>
          <w:szCs w:val="28"/>
        </w:rPr>
        <w:drawing>
          <wp:inline distT="0" distB="0" distL="0" distR="0" wp14:anchorId="2FC5502F" wp14:editId="3FA1E2B5">
            <wp:extent cx="6747510" cy="28117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750685" cy="2813103"/>
                    </a:xfrm>
                    <a:prstGeom prst="rect">
                      <a:avLst/>
                    </a:prstGeom>
                    <a:noFill/>
                    <a:ln w="9525">
                      <a:noFill/>
                      <a:miter lim="800000"/>
                      <a:headEnd/>
                      <a:tailEnd/>
                    </a:ln>
                  </pic:spPr>
                </pic:pic>
              </a:graphicData>
            </a:graphic>
          </wp:inline>
        </w:drawing>
      </w:r>
    </w:p>
    <w:p w14:paraId="4CF2F22D" w14:textId="1F4192D3" w:rsidR="0082401D" w:rsidRDefault="0082401D" w:rsidP="0082401D">
      <w:pPr>
        <w:widowControl w:val="0"/>
        <w:overflowPunct w:val="0"/>
        <w:autoSpaceDE w:val="0"/>
        <w:autoSpaceDN w:val="0"/>
        <w:adjustRightInd w:val="0"/>
        <w:spacing w:line="440" w:lineRule="auto"/>
        <w:ind w:left="-90"/>
        <w:jc w:val="both"/>
        <w:rPr>
          <w:rFonts w:ascii="Arial" w:hAnsi="Arial" w:cs="Arial"/>
          <w:sz w:val="28"/>
          <w:szCs w:val="28"/>
        </w:rPr>
      </w:pPr>
    </w:p>
    <w:p w14:paraId="31AA6066" w14:textId="70410849" w:rsidR="0082401D" w:rsidRDefault="0082401D" w:rsidP="0082401D">
      <w:pPr>
        <w:widowControl w:val="0"/>
        <w:overflowPunct w:val="0"/>
        <w:autoSpaceDE w:val="0"/>
        <w:autoSpaceDN w:val="0"/>
        <w:adjustRightInd w:val="0"/>
        <w:spacing w:line="440" w:lineRule="auto"/>
        <w:ind w:left="-90"/>
        <w:jc w:val="both"/>
        <w:rPr>
          <w:rFonts w:ascii="Arial" w:hAnsi="Arial" w:cs="Arial"/>
          <w:sz w:val="28"/>
          <w:szCs w:val="28"/>
        </w:rPr>
      </w:pPr>
    </w:p>
    <w:p w14:paraId="09E7D38E" w14:textId="1DABABF4" w:rsidR="0082401D" w:rsidRDefault="0082401D" w:rsidP="0082401D">
      <w:pPr>
        <w:widowControl w:val="0"/>
        <w:overflowPunct w:val="0"/>
        <w:autoSpaceDE w:val="0"/>
        <w:autoSpaceDN w:val="0"/>
        <w:adjustRightInd w:val="0"/>
        <w:spacing w:line="440" w:lineRule="auto"/>
        <w:ind w:left="-90"/>
        <w:jc w:val="both"/>
        <w:rPr>
          <w:rFonts w:ascii="Arial" w:hAnsi="Arial" w:cs="Arial"/>
          <w:sz w:val="28"/>
          <w:szCs w:val="28"/>
        </w:rPr>
      </w:pPr>
    </w:p>
    <w:p w14:paraId="5DF08069" w14:textId="6E7B3500" w:rsidR="0082401D" w:rsidRDefault="0082401D" w:rsidP="0082401D">
      <w:pPr>
        <w:widowControl w:val="0"/>
        <w:overflowPunct w:val="0"/>
        <w:autoSpaceDE w:val="0"/>
        <w:autoSpaceDN w:val="0"/>
        <w:adjustRightInd w:val="0"/>
        <w:spacing w:line="440" w:lineRule="auto"/>
        <w:ind w:left="-90"/>
        <w:jc w:val="both"/>
        <w:rPr>
          <w:rFonts w:ascii="Arial" w:hAnsi="Arial" w:cs="Arial"/>
          <w:sz w:val="28"/>
          <w:szCs w:val="28"/>
        </w:rPr>
      </w:pPr>
    </w:p>
    <w:p w14:paraId="07AD40AE" w14:textId="1C971A78" w:rsidR="0082401D" w:rsidRDefault="0082401D" w:rsidP="0082401D">
      <w:pPr>
        <w:widowControl w:val="0"/>
        <w:overflowPunct w:val="0"/>
        <w:autoSpaceDE w:val="0"/>
        <w:autoSpaceDN w:val="0"/>
        <w:adjustRightInd w:val="0"/>
        <w:spacing w:line="440" w:lineRule="auto"/>
        <w:ind w:left="-90"/>
        <w:jc w:val="both"/>
        <w:rPr>
          <w:rFonts w:ascii="Arial" w:hAnsi="Arial" w:cs="Arial"/>
          <w:sz w:val="28"/>
          <w:szCs w:val="28"/>
        </w:rPr>
      </w:pPr>
    </w:p>
    <w:p w14:paraId="6BDF3D77" w14:textId="77777777" w:rsidR="0082401D" w:rsidRPr="0082401D" w:rsidRDefault="0082401D" w:rsidP="0082401D">
      <w:pPr>
        <w:widowControl w:val="0"/>
        <w:overflowPunct w:val="0"/>
        <w:autoSpaceDE w:val="0"/>
        <w:autoSpaceDN w:val="0"/>
        <w:adjustRightInd w:val="0"/>
        <w:spacing w:line="440" w:lineRule="auto"/>
        <w:ind w:left="-90"/>
        <w:jc w:val="both"/>
        <w:rPr>
          <w:rFonts w:ascii="Arial" w:hAnsi="Arial" w:cs="Arial"/>
          <w:sz w:val="28"/>
          <w:szCs w:val="28"/>
        </w:rPr>
      </w:pPr>
    </w:p>
    <w:p w14:paraId="6D892CC8" w14:textId="77777777" w:rsidR="0092049E" w:rsidRPr="000F0941" w:rsidRDefault="00FA661C" w:rsidP="0092049E">
      <w:pPr>
        <w:widowControl w:val="0"/>
        <w:overflowPunct w:val="0"/>
        <w:autoSpaceDE w:val="0"/>
        <w:autoSpaceDN w:val="0"/>
        <w:adjustRightInd w:val="0"/>
        <w:spacing w:line="440" w:lineRule="auto"/>
        <w:ind w:left="-90"/>
        <w:jc w:val="both"/>
        <w:rPr>
          <w:rFonts w:cstheme="minorHAnsi"/>
          <w:sz w:val="36"/>
          <w:szCs w:val="36"/>
        </w:rPr>
      </w:pPr>
      <w:proofErr w:type="spellStart"/>
      <w:r>
        <w:rPr>
          <w:rFonts w:cstheme="minorHAnsi"/>
          <w:b/>
          <w:sz w:val="36"/>
          <w:szCs w:val="36"/>
        </w:rPr>
        <w:lastRenderedPageBreak/>
        <w:t>t</w:t>
      </w:r>
      <w:r w:rsidRPr="00FA661C">
        <w:rPr>
          <w:rFonts w:cstheme="minorHAnsi"/>
          <w:b/>
          <w:sz w:val="36"/>
          <w:szCs w:val="36"/>
        </w:rPr>
        <w:t>bladdsalary</w:t>
      </w:r>
      <w:proofErr w:type="spellEnd"/>
      <w:r>
        <w:rPr>
          <w:rFonts w:cstheme="minorHAnsi"/>
          <w:b/>
          <w:sz w:val="36"/>
          <w:szCs w:val="36"/>
        </w:rPr>
        <w:t xml:space="preserve"> </w:t>
      </w:r>
      <w:r w:rsidR="0092049E" w:rsidRPr="000F0941">
        <w:rPr>
          <w:rFonts w:cstheme="minorHAnsi"/>
          <w:b/>
          <w:sz w:val="36"/>
          <w:szCs w:val="36"/>
        </w:rPr>
        <w:t xml:space="preserve">table Structure : </w:t>
      </w:r>
      <w:r w:rsidR="0092049E" w:rsidRPr="000F0941">
        <w:rPr>
          <w:rFonts w:cstheme="minorHAnsi"/>
          <w:sz w:val="36"/>
          <w:szCs w:val="36"/>
        </w:rPr>
        <w:t xml:space="preserve">This table store the </w:t>
      </w:r>
      <w:r>
        <w:rPr>
          <w:rFonts w:cstheme="minorHAnsi"/>
          <w:sz w:val="36"/>
          <w:szCs w:val="36"/>
        </w:rPr>
        <w:t>salary details of employee</w:t>
      </w:r>
      <w:r w:rsidR="0092049E" w:rsidRPr="000F0941">
        <w:rPr>
          <w:rFonts w:cstheme="minorHAnsi"/>
          <w:sz w:val="36"/>
          <w:szCs w:val="36"/>
        </w:rPr>
        <w:t>.</w:t>
      </w:r>
    </w:p>
    <w:p w14:paraId="4287D790" w14:textId="77777777" w:rsidR="0028187C" w:rsidRPr="00822E4C" w:rsidRDefault="00FA661C" w:rsidP="0092049E">
      <w:pPr>
        <w:widowControl w:val="0"/>
        <w:overflowPunct w:val="0"/>
        <w:autoSpaceDE w:val="0"/>
        <w:autoSpaceDN w:val="0"/>
        <w:adjustRightInd w:val="0"/>
        <w:spacing w:line="440" w:lineRule="auto"/>
        <w:ind w:left="-90"/>
        <w:jc w:val="both"/>
        <w:rPr>
          <w:rFonts w:ascii="Arial" w:hAnsi="Arial" w:cs="Arial"/>
          <w:sz w:val="28"/>
          <w:szCs w:val="28"/>
        </w:rPr>
      </w:pPr>
      <w:r>
        <w:rPr>
          <w:rFonts w:ascii="Arial" w:hAnsi="Arial" w:cs="Arial"/>
          <w:noProof/>
          <w:sz w:val="28"/>
          <w:szCs w:val="28"/>
        </w:rPr>
        <w:drawing>
          <wp:inline distT="0" distB="0" distL="0" distR="0" wp14:anchorId="4083061B" wp14:editId="7D8E172A">
            <wp:extent cx="6743046" cy="2537460"/>
            <wp:effectExtent l="19050" t="0" r="654"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750685" cy="2540335"/>
                    </a:xfrm>
                    <a:prstGeom prst="rect">
                      <a:avLst/>
                    </a:prstGeom>
                    <a:noFill/>
                    <a:ln w="9525">
                      <a:noFill/>
                      <a:miter lim="800000"/>
                      <a:headEnd/>
                      <a:tailEnd/>
                    </a:ln>
                  </pic:spPr>
                </pic:pic>
              </a:graphicData>
            </a:graphic>
          </wp:inline>
        </w:drawing>
      </w:r>
    </w:p>
    <w:p w14:paraId="70658028" w14:textId="77777777" w:rsidR="00822E4C" w:rsidRDefault="00822E4C" w:rsidP="00822E4C">
      <w:pPr>
        <w:widowControl w:val="0"/>
        <w:overflowPunct w:val="0"/>
        <w:autoSpaceDE w:val="0"/>
        <w:autoSpaceDN w:val="0"/>
        <w:adjustRightInd w:val="0"/>
        <w:spacing w:line="440" w:lineRule="auto"/>
        <w:ind w:left="-90"/>
        <w:jc w:val="both"/>
        <w:rPr>
          <w:rFonts w:ascii="Times New Roman" w:hAnsi="Times New Roman" w:cs="Times New Roman"/>
          <w:b/>
          <w:sz w:val="24"/>
          <w:szCs w:val="28"/>
        </w:rPr>
      </w:pPr>
    </w:p>
    <w:p w14:paraId="00F27E5D" w14:textId="77777777" w:rsidR="0092049E" w:rsidRDefault="00FA661C" w:rsidP="0092049E">
      <w:pPr>
        <w:widowControl w:val="0"/>
        <w:overflowPunct w:val="0"/>
        <w:autoSpaceDE w:val="0"/>
        <w:autoSpaceDN w:val="0"/>
        <w:adjustRightInd w:val="0"/>
        <w:spacing w:line="440" w:lineRule="auto"/>
        <w:ind w:left="-90"/>
        <w:jc w:val="both"/>
        <w:rPr>
          <w:rFonts w:cstheme="minorHAnsi"/>
          <w:sz w:val="36"/>
          <w:szCs w:val="36"/>
        </w:rPr>
      </w:pPr>
      <w:proofErr w:type="spellStart"/>
      <w:r w:rsidRPr="00FA661C">
        <w:rPr>
          <w:rFonts w:cstheme="minorHAnsi"/>
          <w:b/>
          <w:sz w:val="36"/>
          <w:szCs w:val="36"/>
        </w:rPr>
        <w:t>tbldepartment</w:t>
      </w:r>
      <w:proofErr w:type="spellEnd"/>
      <w:r w:rsidR="0092049E" w:rsidRPr="000F0941">
        <w:rPr>
          <w:rFonts w:cstheme="minorHAnsi"/>
          <w:b/>
          <w:sz w:val="36"/>
          <w:szCs w:val="36"/>
        </w:rPr>
        <w:t xml:space="preserve"> table Structure : </w:t>
      </w:r>
      <w:r w:rsidR="0092049E" w:rsidRPr="000F0941">
        <w:rPr>
          <w:rFonts w:cstheme="minorHAnsi"/>
          <w:sz w:val="36"/>
          <w:szCs w:val="36"/>
        </w:rPr>
        <w:t>This table store the</w:t>
      </w:r>
      <w:r w:rsidR="000F0941" w:rsidRPr="000F0941">
        <w:rPr>
          <w:rFonts w:cstheme="minorHAnsi"/>
          <w:sz w:val="36"/>
          <w:szCs w:val="36"/>
        </w:rPr>
        <w:t xml:space="preserve"> </w:t>
      </w:r>
      <w:r>
        <w:rPr>
          <w:rFonts w:cstheme="minorHAnsi"/>
          <w:sz w:val="36"/>
          <w:szCs w:val="36"/>
        </w:rPr>
        <w:t>name department</w:t>
      </w:r>
      <w:r w:rsidR="0028187C" w:rsidRPr="000F0941">
        <w:rPr>
          <w:rFonts w:cstheme="minorHAnsi"/>
          <w:sz w:val="36"/>
          <w:szCs w:val="36"/>
        </w:rPr>
        <w:t>.</w:t>
      </w:r>
    </w:p>
    <w:p w14:paraId="71E664C3" w14:textId="77777777" w:rsidR="000F0941" w:rsidRPr="000F0941" w:rsidRDefault="00FA661C" w:rsidP="0092049E">
      <w:pPr>
        <w:widowControl w:val="0"/>
        <w:overflowPunct w:val="0"/>
        <w:autoSpaceDE w:val="0"/>
        <w:autoSpaceDN w:val="0"/>
        <w:adjustRightInd w:val="0"/>
        <w:spacing w:line="440" w:lineRule="auto"/>
        <w:ind w:left="-90"/>
        <w:jc w:val="both"/>
        <w:rPr>
          <w:rFonts w:cstheme="minorHAnsi"/>
          <w:sz w:val="36"/>
          <w:szCs w:val="36"/>
        </w:rPr>
      </w:pPr>
      <w:r>
        <w:rPr>
          <w:rFonts w:cstheme="minorHAnsi"/>
          <w:noProof/>
          <w:sz w:val="36"/>
          <w:szCs w:val="36"/>
        </w:rPr>
        <w:drawing>
          <wp:inline distT="0" distB="0" distL="0" distR="0" wp14:anchorId="4F1BB2E6" wp14:editId="74AAF925">
            <wp:extent cx="6750685" cy="1480964"/>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750685" cy="1480964"/>
                    </a:xfrm>
                    <a:prstGeom prst="rect">
                      <a:avLst/>
                    </a:prstGeom>
                    <a:noFill/>
                    <a:ln w="9525">
                      <a:noFill/>
                      <a:miter lim="800000"/>
                      <a:headEnd/>
                      <a:tailEnd/>
                    </a:ln>
                  </pic:spPr>
                </pic:pic>
              </a:graphicData>
            </a:graphic>
          </wp:inline>
        </w:drawing>
      </w:r>
    </w:p>
    <w:p w14:paraId="0C1C92A5" w14:textId="77777777" w:rsidR="0082401D" w:rsidRDefault="0082401D" w:rsidP="000F0941">
      <w:pPr>
        <w:widowControl w:val="0"/>
        <w:overflowPunct w:val="0"/>
        <w:autoSpaceDE w:val="0"/>
        <w:autoSpaceDN w:val="0"/>
        <w:adjustRightInd w:val="0"/>
        <w:spacing w:line="440" w:lineRule="auto"/>
        <w:ind w:left="-90"/>
        <w:jc w:val="both"/>
        <w:rPr>
          <w:rFonts w:cstheme="minorHAnsi"/>
          <w:b/>
          <w:sz w:val="36"/>
          <w:szCs w:val="36"/>
        </w:rPr>
      </w:pPr>
    </w:p>
    <w:p w14:paraId="1174AF02" w14:textId="77777777" w:rsidR="0082401D" w:rsidRDefault="0082401D" w:rsidP="000F0941">
      <w:pPr>
        <w:widowControl w:val="0"/>
        <w:overflowPunct w:val="0"/>
        <w:autoSpaceDE w:val="0"/>
        <w:autoSpaceDN w:val="0"/>
        <w:adjustRightInd w:val="0"/>
        <w:spacing w:line="440" w:lineRule="auto"/>
        <w:ind w:left="-90"/>
        <w:jc w:val="both"/>
        <w:rPr>
          <w:rFonts w:cstheme="minorHAnsi"/>
          <w:b/>
          <w:sz w:val="36"/>
          <w:szCs w:val="36"/>
        </w:rPr>
      </w:pPr>
    </w:p>
    <w:p w14:paraId="2EB488C6" w14:textId="446A924E" w:rsidR="000F0941" w:rsidRDefault="00FA661C" w:rsidP="000F0941">
      <w:pPr>
        <w:widowControl w:val="0"/>
        <w:overflowPunct w:val="0"/>
        <w:autoSpaceDE w:val="0"/>
        <w:autoSpaceDN w:val="0"/>
        <w:adjustRightInd w:val="0"/>
        <w:spacing w:line="440" w:lineRule="auto"/>
        <w:ind w:left="-90"/>
        <w:jc w:val="both"/>
        <w:rPr>
          <w:rFonts w:cstheme="minorHAnsi"/>
          <w:sz w:val="36"/>
          <w:szCs w:val="36"/>
        </w:rPr>
      </w:pPr>
      <w:proofErr w:type="spellStart"/>
      <w:r>
        <w:rPr>
          <w:rFonts w:cstheme="minorHAnsi"/>
          <w:b/>
          <w:sz w:val="36"/>
          <w:szCs w:val="36"/>
        </w:rPr>
        <w:lastRenderedPageBreak/>
        <w:t>t</w:t>
      </w:r>
      <w:r w:rsidRPr="00FA661C">
        <w:rPr>
          <w:rFonts w:cstheme="minorHAnsi"/>
          <w:b/>
          <w:sz w:val="36"/>
          <w:szCs w:val="36"/>
        </w:rPr>
        <w:t>blemployee</w:t>
      </w:r>
      <w:proofErr w:type="spellEnd"/>
      <w:r>
        <w:rPr>
          <w:rFonts w:cstheme="minorHAnsi"/>
          <w:b/>
          <w:sz w:val="36"/>
          <w:szCs w:val="36"/>
        </w:rPr>
        <w:t xml:space="preserve"> </w:t>
      </w:r>
      <w:r w:rsidR="000F0941" w:rsidRPr="000F0941">
        <w:rPr>
          <w:rFonts w:cstheme="minorHAnsi"/>
          <w:b/>
          <w:sz w:val="36"/>
          <w:szCs w:val="36"/>
        </w:rPr>
        <w:t xml:space="preserve">table Structure : </w:t>
      </w:r>
      <w:r w:rsidR="000F0941" w:rsidRPr="000F0941">
        <w:rPr>
          <w:rFonts w:cstheme="minorHAnsi"/>
          <w:sz w:val="36"/>
          <w:szCs w:val="36"/>
        </w:rPr>
        <w:t>This table store the</w:t>
      </w:r>
      <w:r>
        <w:rPr>
          <w:rFonts w:cstheme="minorHAnsi"/>
          <w:sz w:val="36"/>
          <w:szCs w:val="36"/>
        </w:rPr>
        <w:t xml:space="preserve"> </w:t>
      </w:r>
      <w:proofErr w:type="gramStart"/>
      <w:r>
        <w:rPr>
          <w:rFonts w:cstheme="minorHAnsi"/>
          <w:sz w:val="36"/>
          <w:szCs w:val="36"/>
        </w:rPr>
        <w:t>employees</w:t>
      </w:r>
      <w:proofErr w:type="gramEnd"/>
      <w:r>
        <w:rPr>
          <w:rFonts w:cstheme="minorHAnsi"/>
          <w:sz w:val="36"/>
          <w:szCs w:val="36"/>
        </w:rPr>
        <w:t xml:space="preserve"> details</w:t>
      </w:r>
      <w:r w:rsidR="000F0941" w:rsidRPr="000F0941">
        <w:rPr>
          <w:rFonts w:cstheme="minorHAnsi"/>
          <w:sz w:val="36"/>
          <w:szCs w:val="36"/>
        </w:rPr>
        <w:t>.</w:t>
      </w:r>
    </w:p>
    <w:p w14:paraId="5EEFE394" w14:textId="77777777" w:rsidR="00FA661C" w:rsidRDefault="00FA661C" w:rsidP="000F0941">
      <w:pPr>
        <w:widowControl w:val="0"/>
        <w:overflowPunct w:val="0"/>
        <w:autoSpaceDE w:val="0"/>
        <w:autoSpaceDN w:val="0"/>
        <w:adjustRightInd w:val="0"/>
        <w:spacing w:line="440" w:lineRule="auto"/>
        <w:ind w:left="-90"/>
        <w:jc w:val="both"/>
        <w:rPr>
          <w:rFonts w:cstheme="minorHAnsi"/>
          <w:sz w:val="36"/>
          <w:szCs w:val="36"/>
        </w:rPr>
      </w:pPr>
      <w:r>
        <w:rPr>
          <w:rFonts w:cstheme="minorHAnsi"/>
          <w:noProof/>
          <w:sz w:val="36"/>
          <w:szCs w:val="36"/>
        </w:rPr>
        <w:drawing>
          <wp:inline distT="0" distB="0" distL="0" distR="0" wp14:anchorId="5E24E73E" wp14:editId="48C81774">
            <wp:extent cx="6743700" cy="401574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750685" cy="4019900"/>
                    </a:xfrm>
                    <a:prstGeom prst="rect">
                      <a:avLst/>
                    </a:prstGeom>
                    <a:noFill/>
                    <a:ln w="9525">
                      <a:noFill/>
                      <a:miter lim="800000"/>
                      <a:headEnd/>
                      <a:tailEnd/>
                    </a:ln>
                  </pic:spPr>
                </pic:pic>
              </a:graphicData>
            </a:graphic>
          </wp:inline>
        </w:drawing>
      </w:r>
    </w:p>
    <w:p w14:paraId="02C43B7B" w14:textId="77777777" w:rsidR="0092049E" w:rsidRDefault="00284BB7" w:rsidP="0082401D">
      <w:pPr>
        <w:widowControl w:val="0"/>
        <w:overflowPunct w:val="0"/>
        <w:autoSpaceDE w:val="0"/>
        <w:autoSpaceDN w:val="0"/>
        <w:adjustRightInd w:val="0"/>
        <w:spacing w:line="440" w:lineRule="auto"/>
        <w:jc w:val="both"/>
        <w:rPr>
          <w:rFonts w:cstheme="minorHAnsi"/>
          <w:sz w:val="36"/>
          <w:szCs w:val="36"/>
        </w:rPr>
      </w:pPr>
      <w:proofErr w:type="spellStart"/>
      <w:r w:rsidRPr="00284BB7">
        <w:rPr>
          <w:rFonts w:cstheme="minorHAnsi"/>
          <w:b/>
          <w:sz w:val="36"/>
          <w:szCs w:val="36"/>
        </w:rPr>
        <w:t>tblleave</w:t>
      </w:r>
      <w:proofErr w:type="spellEnd"/>
      <w:r w:rsidR="0092049E" w:rsidRPr="000F0941">
        <w:rPr>
          <w:rFonts w:cstheme="minorHAnsi"/>
          <w:b/>
          <w:sz w:val="36"/>
          <w:szCs w:val="36"/>
        </w:rPr>
        <w:t xml:space="preserve"> Structure : </w:t>
      </w:r>
      <w:r w:rsidR="0092049E" w:rsidRPr="000F0941">
        <w:rPr>
          <w:rFonts w:cstheme="minorHAnsi"/>
          <w:sz w:val="36"/>
          <w:szCs w:val="36"/>
        </w:rPr>
        <w:t xml:space="preserve">This table store the </w:t>
      </w:r>
      <w:r w:rsidR="005B3B2E">
        <w:rPr>
          <w:rFonts w:cstheme="minorHAnsi"/>
          <w:sz w:val="36"/>
          <w:szCs w:val="36"/>
        </w:rPr>
        <w:t>employee</w:t>
      </w:r>
      <w:r>
        <w:rPr>
          <w:rFonts w:cstheme="minorHAnsi"/>
          <w:sz w:val="36"/>
          <w:szCs w:val="36"/>
        </w:rPr>
        <w:t xml:space="preserve"> leave</w:t>
      </w:r>
      <w:r w:rsidR="0092049E" w:rsidRPr="000F0941">
        <w:rPr>
          <w:rFonts w:cstheme="minorHAnsi"/>
          <w:sz w:val="36"/>
          <w:szCs w:val="36"/>
        </w:rPr>
        <w:t>.</w:t>
      </w:r>
    </w:p>
    <w:p w14:paraId="6D864FB8" w14:textId="77777777" w:rsidR="0082401D" w:rsidRDefault="00284BB7" w:rsidP="0082401D">
      <w:pPr>
        <w:widowControl w:val="0"/>
        <w:overflowPunct w:val="0"/>
        <w:autoSpaceDE w:val="0"/>
        <w:autoSpaceDN w:val="0"/>
        <w:adjustRightInd w:val="0"/>
        <w:spacing w:line="440" w:lineRule="auto"/>
        <w:ind w:left="-90"/>
        <w:jc w:val="both"/>
        <w:rPr>
          <w:rFonts w:cstheme="minorHAnsi"/>
          <w:sz w:val="36"/>
          <w:szCs w:val="36"/>
        </w:rPr>
      </w:pPr>
      <w:r>
        <w:rPr>
          <w:rFonts w:cstheme="minorHAnsi"/>
          <w:noProof/>
          <w:sz w:val="36"/>
          <w:szCs w:val="36"/>
        </w:rPr>
        <w:drawing>
          <wp:inline distT="0" distB="0" distL="0" distR="0" wp14:anchorId="3F38A67D" wp14:editId="7B57F215">
            <wp:extent cx="6750685" cy="2480938"/>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6750685" cy="2480938"/>
                    </a:xfrm>
                    <a:prstGeom prst="rect">
                      <a:avLst/>
                    </a:prstGeom>
                    <a:noFill/>
                    <a:ln w="9525">
                      <a:noFill/>
                      <a:miter lim="800000"/>
                      <a:headEnd/>
                      <a:tailEnd/>
                    </a:ln>
                  </pic:spPr>
                </pic:pic>
              </a:graphicData>
            </a:graphic>
          </wp:inline>
        </w:drawing>
      </w:r>
    </w:p>
    <w:p w14:paraId="59E4DC37" w14:textId="0B8AF930" w:rsidR="0092049E" w:rsidRDefault="00284BB7" w:rsidP="0082401D">
      <w:pPr>
        <w:widowControl w:val="0"/>
        <w:overflowPunct w:val="0"/>
        <w:autoSpaceDE w:val="0"/>
        <w:autoSpaceDN w:val="0"/>
        <w:adjustRightInd w:val="0"/>
        <w:spacing w:line="440" w:lineRule="auto"/>
        <w:ind w:left="-90"/>
        <w:jc w:val="both"/>
        <w:rPr>
          <w:rFonts w:cstheme="minorHAnsi"/>
          <w:sz w:val="36"/>
          <w:szCs w:val="36"/>
        </w:rPr>
      </w:pPr>
      <w:proofErr w:type="spellStart"/>
      <w:r w:rsidRPr="00284BB7">
        <w:rPr>
          <w:rFonts w:cstheme="minorHAnsi"/>
          <w:b/>
          <w:sz w:val="36"/>
          <w:szCs w:val="36"/>
        </w:rPr>
        <w:lastRenderedPageBreak/>
        <w:t>tblleavetype</w:t>
      </w:r>
      <w:proofErr w:type="spellEnd"/>
      <w:r w:rsidR="0092049E" w:rsidRPr="00070001">
        <w:rPr>
          <w:rFonts w:cstheme="minorHAnsi"/>
          <w:b/>
          <w:sz w:val="36"/>
          <w:szCs w:val="36"/>
        </w:rPr>
        <w:t xml:space="preserve"> Structure : </w:t>
      </w:r>
      <w:r w:rsidR="0092049E" w:rsidRPr="00070001">
        <w:rPr>
          <w:rFonts w:cstheme="minorHAnsi"/>
          <w:sz w:val="36"/>
          <w:szCs w:val="36"/>
        </w:rPr>
        <w:t xml:space="preserve">This table store the </w:t>
      </w:r>
      <w:r>
        <w:rPr>
          <w:rFonts w:cstheme="minorHAnsi"/>
          <w:sz w:val="36"/>
          <w:szCs w:val="36"/>
        </w:rPr>
        <w:t>name of leave type</w:t>
      </w:r>
      <w:r w:rsidR="0092049E" w:rsidRPr="00070001">
        <w:rPr>
          <w:rFonts w:cstheme="minorHAnsi"/>
          <w:sz w:val="36"/>
          <w:szCs w:val="36"/>
        </w:rPr>
        <w:t>.</w:t>
      </w:r>
    </w:p>
    <w:p w14:paraId="3BE0FF19" w14:textId="77777777" w:rsidR="00070001" w:rsidRPr="00070001" w:rsidRDefault="00284BB7" w:rsidP="00D35A2C">
      <w:pPr>
        <w:widowControl w:val="0"/>
        <w:overflowPunct w:val="0"/>
        <w:autoSpaceDE w:val="0"/>
        <w:autoSpaceDN w:val="0"/>
        <w:adjustRightInd w:val="0"/>
        <w:spacing w:line="440" w:lineRule="auto"/>
        <w:jc w:val="both"/>
        <w:rPr>
          <w:rFonts w:cstheme="minorHAnsi"/>
          <w:sz w:val="36"/>
          <w:szCs w:val="36"/>
        </w:rPr>
      </w:pPr>
      <w:r>
        <w:rPr>
          <w:rFonts w:cstheme="minorHAnsi"/>
          <w:noProof/>
          <w:sz w:val="36"/>
          <w:szCs w:val="36"/>
        </w:rPr>
        <w:drawing>
          <wp:inline distT="0" distB="0" distL="0" distR="0" wp14:anchorId="77EF0650" wp14:editId="27D2207A">
            <wp:extent cx="6750685" cy="152078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750685" cy="1520786"/>
                    </a:xfrm>
                    <a:prstGeom prst="rect">
                      <a:avLst/>
                    </a:prstGeom>
                    <a:noFill/>
                    <a:ln w="9525">
                      <a:noFill/>
                      <a:miter lim="800000"/>
                      <a:headEnd/>
                      <a:tailEnd/>
                    </a:ln>
                  </pic:spPr>
                </pic:pic>
              </a:graphicData>
            </a:graphic>
          </wp:inline>
        </w:drawing>
      </w:r>
    </w:p>
    <w:p w14:paraId="41A7491C" w14:textId="77777777" w:rsidR="00D35A2C" w:rsidRDefault="00D35A2C" w:rsidP="00ED768D">
      <w:pPr>
        <w:pStyle w:val="NormalWeb"/>
        <w:shd w:val="clear" w:color="auto" w:fill="FFFFFF"/>
        <w:rPr>
          <w:rFonts w:ascii="Arial Black" w:hAnsi="Arial Black"/>
          <w:b/>
          <w:sz w:val="28"/>
          <w:szCs w:val="28"/>
        </w:rPr>
      </w:pPr>
    </w:p>
    <w:p w14:paraId="49AC87A5" w14:textId="77777777" w:rsidR="00ED768D" w:rsidRPr="006B01E6" w:rsidRDefault="00ED768D" w:rsidP="00ED768D">
      <w:pPr>
        <w:pStyle w:val="NormalWeb"/>
        <w:shd w:val="clear" w:color="auto" w:fill="FFFFFF"/>
        <w:rPr>
          <w:rFonts w:asciiTheme="minorHAnsi" w:hAnsiTheme="minorHAnsi" w:cstheme="minorHAnsi"/>
          <w:b/>
          <w:color w:val="000000"/>
          <w:sz w:val="36"/>
          <w:szCs w:val="36"/>
        </w:rPr>
      </w:pPr>
      <w:r w:rsidRPr="006B01E6">
        <w:rPr>
          <w:rFonts w:asciiTheme="minorHAnsi" w:hAnsiTheme="minorHAnsi" w:cstheme="minorHAnsi"/>
          <w:b/>
          <w:sz w:val="36"/>
          <w:szCs w:val="36"/>
        </w:rPr>
        <w:t>Class Diagram:</w:t>
      </w:r>
    </w:p>
    <w:p w14:paraId="7ADCA1ED" w14:textId="77777777" w:rsidR="00ED768D" w:rsidRPr="006B01E6" w:rsidRDefault="00ED768D" w:rsidP="00ED768D">
      <w:pPr>
        <w:spacing w:line="0" w:lineRule="atLeast"/>
        <w:rPr>
          <w:rFonts w:eastAsia="Times New Roman" w:cstheme="minorHAnsi"/>
          <w:sz w:val="36"/>
          <w:szCs w:val="36"/>
        </w:rPr>
      </w:pPr>
      <w:r w:rsidRPr="006B01E6">
        <w:rPr>
          <w:rFonts w:eastAsia="Times New Roman" w:cstheme="minorHAnsi"/>
          <w:sz w:val="36"/>
          <w:szCs w:val="36"/>
        </w:rPr>
        <w:t>The class diagram shows a set of classes, interfaces, collaborations and their relationships.</w:t>
      </w:r>
    </w:p>
    <w:p w14:paraId="7D3CEAE5" w14:textId="77777777" w:rsidR="00C219BB" w:rsidRPr="00ED768D" w:rsidRDefault="00C219BB" w:rsidP="00ED768D">
      <w:pPr>
        <w:spacing w:line="0" w:lineRule="atLeast"/>
        <w:rPr>
          <w:rFonts w:ascii="Arial" w:eastAsia="Times New Roman" w:hAnsi="Arial" w:cs="Arial"/>
          <w:sz w:val="28"/>
          <w:szCs w:val="28"/>
        </w:rPr>
      </w:pPr>
    </w:p>
    <w:p w14:paraId="250C3F51" w14:textId="088CE3C6" w:rsidR="00ED768D" w:rsidRDefault="00165FCC" w:rsidP="00ED768D">
      <w:pPr>
        <w:spacing w:line="0" w:lineRule="atLeast"/>
        <w:rPr>
          <w:rFonts w:ascii="Times New Roman" w:eastAsia="Times New Roman" w:hAnsi="Times New Roman"/>
          <w:sz w:val="14"/>
        </w:rPr>
      </w:pPr>
      <w:r>
        <w:rPr>
          <w:noProof/>
        </w:rPr>
        <w:lastRenderedPageBreak/>
        <w:drawing>
          <wp:inline distT="0" distB="0" distL="0" distR="0" wp14:anchorId="567CAC71" wp14:editId="279FBF28">
            <wp:extent cx="6750685" cy="6345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0685" cy="6345555"/>
                    </a:xfrm>
                    <a:prstGeom prst="rect">
                      <a:avLst/>
                    </a:prstGeom>
                    <a:noFill/>
                    <a:ln>
                      <a:noFill/>
                    </a:ln>
                  </pic:spPr>
                </pic:pic>
              </a:graphicData>
            </a:graphic>
          </wp:inline>
        </w:drawing>
      </w:r>
    </w:p>
    <w:p w14:paraId="61E5BE19" w14:textId="77777777" w:rsidR="00ED768D" w:rsidRDefault="00ED768D" w:rsidP="007324CD">
      <w:pPr>
        <w:ind w:left="-284"/>
        <w:jc w:val="center"/>
        <w:rPr>
          <w:rFonts w:ascii="Arial Black" w:hAnsi="Arial Black" w:cs="Arial"/>
          <w:sz w:val="40"/>
          <w:lang w:val="en-IN"/>
        </w:rPr>
      </w:pPr>
    </w:p>
    <w:p w14:paraId="45BA9D59" w14:textId="77777777" w:rsidR="008A6EED" w:rsidRDefault="008A6EED" w:rsidP="00D35A2C">
      <w:pPr>
        <w:spacing w:line="0" w:lineRule="atLeast"/>
        <w:rPr>
          <w:rFonts w:ascii="Arial Black" w:eastAsia="Times New Roman" w:hAnsi="Arial Black" w:cs="Arial"/>
          <w:b/>
          <w:sz w:val="40"/>
          <w:u w:val="single"/>
        </w:rPr>
      </w:pPr>
    </w:p>
    <w:p w14:paraId="23333820" w14:textId="0A7A60B0" w:rsidR="008A6EED" w:rsidRDefault="008A6EED" w:rsidP="00ED768D">
      <w:pPr>
        <w:spacing w:line="0" w:lineRule="atLeast"/>
        <w:jc w:val="center"/>
        <w:rPr>
          <w:rFonts w:ascii="Arial Black" w:eastAsia="Times New Roman" w:hAnsi="Arial Black" w:cs="Arial"/>
          <w:b/>
          <w:sz w:val="40"/>
          <w:u w:val="single"/>
        </w:rPr>
      </w:pPr>
    </w:p>
    <w:p w14:paraId="008907BA" w14:textId="77777777" w:rsidR="0082401D" w:rsidRDefault="0082401D" w:rsidP="00165FCC">
      <w:pPr>
        <w:spacing w:line="0" w:lineRule="atLeast"/>
        <w:rPr>
          <w:rFonts w:ascii="Arial Black" w:eastAsia="Times New Roman" w:hAnsi="Arial Black" w:cs="Arial"/>
          <w:b/>
          <w:sz w:val="40"/>
          <w:u w:val="single"/>
        </w:rPr>
      </w:pPr>
    </w:p>
    <w:p w14:paraId="7EFCE077" w14:textId="28AD204C" w:rsidR="00ED768D" w:rsidRPr="0082401D" w:rsidRDefault="0082401D" w:rsidP="00ED768D">
      <w:pPr>
        <w:spacing w:line="0" w:lineRule="atLeast"/>
        <w:jc w:val="center"/>
        <w:rPr>
          <w:rFonts w:eastAsia="Times New Roman" w:cstheme="minorHAnsi"/>
          <w:b/>
          <w:sz w:val="48"/>
          <w:szCs w:val="48"/>
          <w:u w:val="single"/>
        </w:rPr>
      </w:pPr>
      <w:r w:rsidRPr="0082401D">
        <w:rPr>
          <w:rFonts w:eastAsia="Times New Roman" w:cstheme="minorHAnsi"/>
          <w:b/>
          <w:sz w:val="48"/>
          <w:szCs w:val="48"/>
          <w:u w:val="single"/>
        </w:rPr>
        <w:lastRenderedPageBreak/>
        <w:t>System Testing</w:t>
      </w:r>
    </w:p>
    <w:p w14:paraId="463C21F4" w14:textId="77777777" w:rsidR="00ED768D" w:rsidRPr="006B01E6" w:rsidRDefault="00ED768D" w:rsidP="00ED768D">
      <w:pPr>
        <w:spacing w:line="200" w:lineRule="exact"/>
        <w:rPr>
          <w:rFonts w:eastAsia="Times New Roman" w:cstheme="minorHAnsi"/>
          <w:sz w:val="36"/>
          <w:szCs w:val="36"/>
        </w:rPr>
      </w:pPr>
    </w:p>
    <w:p w14:paraId="0BEF56B3" w14:textId="77777777" w:rsidR="00ED768D" w:rsidRPr="006B01E6" w:rsidRDefault="00ED768D" w:rsidP="00ED768D">
      <w:pPr>
        <w:spacing w:line="235" w:lineRule="exact"/>
        <w:rPr>
          <w:rFonts w:eastAsia="Times New Roman" w:cstheme="minorHAnsi"/>
          <w:sz w:val="36"/>
          <w:szCs w:val="36"/>
        </w:rPr>
      </w:pPr>
    </w:p>
    <w:p w14:paraId="77DDC852" w14:textId="77777777" w:rsidR="00ED768D" w:rsidRPr="006B01E6" w:rsidRDefault="00ED768D" w:rsidP="00ED768D">
      <w:pPr>
        <w:spacing w:line="0" w:lineRule="atLeast"/>
        <w:rPr>
          <w:rFonts w:eastAsia="Times New Roman" w:cstheme="minorHAnsi"/>
          <w:b/>
          <w:sz w:val="36"/>
          <w:szCs w:val="36"/>
        </w:rPr>
      </w:pPr>
      <w:r w:rsidRPr="006B01E6">
        <w:rPr>
          <w:rFonts w:eastAsia="Times New Roman" w:cstheme="minorHAnsi"/>
          <w:b/>
          <w:sz w:val="36"/>
          <w:szCs w:val="36"/>
        </w:rPr>
        <w:t>SOFTWARE TESTING TECHNIQUES:</w:t>
      </w:r>
    </w:p>
    <w:p w14:paraId="125AF3F1" w14:textId="77777777" w:rsidR="00ED768D" w:rsidRPr="006B01E6" w:rsidRDefault="00ED768D" w:rsidP="00ED768D">
      <w:pPr>
        <w:spacing w:line="428" w:lineRule="auto"/>
        <w:rPr>
          <w:rFonts w:eastAsia="Times New Roman" w:cstheme="minorHAnsi"/>
          <w:sz w:val="36"/>
          <w:szCs w:val="36"/>
        </w:rPr>
      </w:pPr>
      <w:r w:rsidRPr="006B01E6">
        <w:rPr>
          <w:rFonts w:eastAsia="Times New Roman" w:cstheme="minorHAnsi"/>
          <w:sz w:val="36"/>
          <w:szCs w:val="36"/>
        </w:rPr>
        <w:t>Software testing is a critical element of software quality assurance and represents the ultimate review of specification, designing and coding.</w:t>
      </w:r>
    </w:p>
    <w:p w14:paraId="464D2BA8" w14:textId="77777777" w:rsidR="00ED768D" w:rsidRPr="006B01E6" w:rsidRDefault="00ED768D" w:rsidP="00ED768D">
      <w:pPr>
        <w:spacing w:line="0" w:lineRule="atLeast"/>
        <w:rPr>
          <w:rFonts w:eastAsia="Times New Roman" w:cstheme="minorHAnsi"/>
          <w:b/>
          <w:sz w:val="36"/>
          <w:szCs w:val="36"/>
        </w:rPr>
      </w:pPr>
      <w:r w:rsidRPr="006B01E6">
        <w:rPr>
          <w:rFonts w:eastAsia="Times New Roman" w:cstheme="minorHAnsi"/>
          <w:b/>
          <w:sz w:val="36"/>
          <w:szCs w:val="36"/>
        </w:rPr>
        <w:t>TESTING OBJECTIVES:</w:t>
      </w:r>
    </w:p>
    <w:p w14:paraId="1990B456" w14:textId="77777777" w:rsidR="00ED768D" w:rsidRPr="006B01E6" w:rsidRDefault="00ED768D" w:rsidP="00ED768D">
      <w:pPr>
        <w:numPr>
          <w:ilvl w:val="0"/>
          <w:numId w:val="11"/>
        </w:numPr>
        <w:tabs>
          <w:tab w:val="left" w:pos="1080"/>
        </w:tabs>
        <w:spacing w:after="0" w:line="0" w:lineRule="atLeast"/>
        <w:ind w:left="1080" w:hanging="360"/>
        <w:rPr>
          <w:rFonts w:eastAsia="Times New Roman" w:cstheme="minorHAnsi"/>
          <w:sz w:val="36"/>
          <w:szCs w:val="36"/>
        </w:rPr>
      </w:pPr>
      <w:r w:rsidRPr="006B01E6">
        <w:rPr>
          <w:rFonts w:eastAsia="Times New Roman" w:cstheme="minorHAnsi"/>
          <w:sz w:val="36"/>
          <w:szCs w:val="36"/>
        </w:rPr>
        <w:t>Testing is process of executing a program with the intent of finding an error.</w:t>
      </w:r>
    </w:p>
    <w:p w14:paraId="5F62F4B9" w14:textId="77777777" w:rsidR="00ED768D" w:rsidRPr="006B01E6" w:rsidRDefault="00ED768D" w:rsidP="00ED768D">
      <w:pPr>
        <w:spacing w:line="334" w:lineRule="exact"/>
        <w:rPr>
          <w:rFonts w:eastAsia="Times New Roman" w:cstheme="minorHAnsi"/>
          <w:sz w:val="36"/>
          <w:szCs w:val="36"/>
        </w:rPr>
      </w:pPr>
    </w:p>
    <w:p w14:paraId="725340DC" w14:textId="77777777" w:rsidR="00ED768D" w:rsidRPr="006B01E6" w:rsidRDefault="00ED768D" w:rsidP="00ED768D">
      <w:pPr>
        <w:numPr>
          <w:ilvl w:val="0"/>
          <w:numId w:val="11"/>
        </w:numPr>
        <w:tabs>
          <w:tab w:val="left" w:pos="1080"/>
        </w:tabs>
        <w:spacing w:after="0" w:line="428" w:lineRule="auto"/>
        <w:ind w:left="1080" w:hanging="360"/>
        <w:rPr>
          <w:rFonts w:eastAsia="Times New Roman" w:cstheme="minorHAnsi"/>
          <w:sz w:val="36"/>
          <w:szCs w:val="36"/>
        </w:rPr>
      </w:pPr>
      <w:r w:rsidRPr="006B01E6">
        <w:rPr>
          <w:rFonts w:eastAsia="Times New Roman" w:cstheme="minorHAnsi"/>
          <w:sz w:val="36"/>
          <w:szCs w:val="36"/>
        </w:rPr>
        <w:t>A good test case design is one that has a probability of finding an as yet undiscovered error.</w:t>
      </w:r>
    </w:p>
    <w:p w14:paraId="7EEC2816" w14:textId="77777777" w:rsidR="00ED768D" w:rsidRPr="006B01E6" w:rsidRDefault="00ED768D" w:rsidP="00ED768D">
      <w:pPr>
        <w:spacing w:line="60" w:lineRule="exact"/>
        <w:rPr>
          <w:rFonts w:eastAsia="Times New Roman" w:cstheme="minorHAnsi"/>
          <w:sz w:val="36"/>
          <w:szCs w:val="36"/>
        </w:rPr>
      </w:pPr>
    </w:p>
    <w:p w14:paraId="44CAD10C" w14:textId="77777777" w:rsidR="00ED768D" w:rsidRPr="006B01E6" w:rsidRDefault="00ED768D" w:rsidP="00ED768D">
      <w:pPr>
        <w:numPr>
          <w:ilvl w:val="0"/>
          <w:numId w:val="11"/>
        </w:numPr>
        <w:tabs>
          <w:tab w:val="left" w:pos="1080"/>
        </w:tabs>
        <w:spacing w:after="0" w:line="0" w:lineRule="atLeast"/>
        <w:ind w:left="1080" w:hanging="360"/>
        <w:rPr>
          <w:rFonts w:eastAsia="Times New Roman" w:cstheme="minorHAnsi"/>
          <w:sz w:val="36"/>
          <w:szCs w:val="36"/>
        </w:rPr>
      </w:pPr>
      <w:r w:rsidRPr="006B01E6">
        <w:rPr>
          <w:rFonts w:eastAsia="Times New Roman" w:cstheme="minorHAnsi"/>
          <w:sz w:val="36"/>
          <w:szCs w:val="36"/>
        </w:rPr>
        <w:t>A successful test is one that uncovers an as yet undiscovered error.</w:t>
      </w:r>
    </w:p>
    <w:p w14:paraId="33C29958" w14:textId="77777777" w:rsidR="00ED768D" w:rsidRPr="006B01E6" w:rsidRDefault="00ED768D" w:rsidP="00ED768D">
      <w:pPr>
        <w:spacing w:line="276" w:lineRule="exact"/>
        <w:rPr>
          <w:rFonts w:eastAsia="Times New Roman" w:cstheme="minorHAnsi"/>
          <w:sz w:val="36"/>
          <w:szCs w:val="36"/>
        </w:rPr>
      </w:pPr>
    </w:p>
    <w:p w14:paraId="4B819298" w14:textId="77777777" w:rsidR="00ED768D" w:rsidRPr="006B01E6" w:rsidRDefault="00ED768D" w:rsidP="00ED768D">
      <w:pPr>
        <w:spacing w:line="0" w:lineRule="atLeast"/>
        <w:rPr>
          <w:rFonts w:eastAsia="Times New Roman" w:cstheme="minorHAnsi"/>
          <w:sz w:val="36"/>
          <w:szCs w:val="36"/>
        </w:rPr>
      </w:pPr>
      <w:r w:rsidRPr="006B01E6">
        <w:rPr>
          <w:rFonts w:eastAsia="Times New Roman" w:cstheme="minorHAnsi"/>
          <w:sz w:val="36"/>
          <w:szCs w:val="36"/>
        </w:rPr>
        <w:t>These above objectives imply a dramatic change in view port.</w:t>
      </w:r>
    </w:p>
    <w:p w14:paraId="44E1B1F4" w14:textId="77777777" w:rsidR="00ED768D" w:rsidRPr="006B01E6" w:rsidRDefault="00ED768D" w:rsidP="00ED768D">
      <w:pPr>
        <w:spacing w:line="428" w:lineRule="auto"/>
        <w:rPr>
          <w:rFonts w:eastAsia="Times New Roman" w:cstheme="minorHAnsi"/>
          <w:sz w:val="36"/>
          <w:szCs w:val="36"/>
        </w:rPr>
      </w:pPr>
      <w:r w:rsidRPr="006B01E6">
        <w:rPr>
          <w:rFonts w:eastAsia="Times New Roman" w:cstheme="minorHAnsi"/>
          <w:sz w:val="36"/>
          <w:szCs w:val="36"/>
        </w:rPr>
        <w:t>Testing cannot show the absence of defects, it can only show that software errors are present.</w:t>
      </w:r>
    </w:p>
    <w:p w14:paraId="2174A43A" w14:textId="77777777" w:rsidR="00ED768D" w:rsidRPr="006B01E6" w:rsidRDefault="00ED768D" w:rsidP="00ED768D">
      <w:pPr>
        <w:spacing w:line="360" w:lineRule="auto"/>
        <w:jc w:val="both"/>
        <w:rPr>
          <w:rFonts w:cstheme="minorHAnsi"/>
          <w:sz w:val="36"/>
          <w:szCs w:val="36"/>
        </w:rPr>
      </w:pPr>
      <w:r w:rsidRPr="006B01E6">
        <w:rPr>
          <w:rFonts w:cstheme="minorHAnsi"/>
          <w:sz w:val="36"/>
          <w:szCs w:val="36"/>
        </w:rPr>
        <w:t>There are three types of testing strategies</w:t>
      </w:r>
    </w:p>
    <w:p w14:paraId="12CCFC98" w14:textId="77777777" w:rsidR="00ED768D" w:rsidRPr="006B01E6" w:rsidRDefault="00ED768D" w:rsidP="00ED768D">
      <w:pPr>
        <w:numPr>
          <w:ilvl w:val="0"/>
          <w:numId w:val="12"/>
        </w:numPr>
        <w:spacing w:after="0" w:line="360" w:lineRule="auto"/>
        <w:jc w:val="both"/>
        <w:rPr>
          <w:rFonts w:cstheme="minorHAnsi"/>
          <w:sz w:val="36"/>
          <w:szCs w:val="36"/>
        </w:rPr>
      </w:pPr>
      <w:r w:rsidRPr="006B01E6">
        <w:rPr>
          <w:rFonts w:cstheme="minorHAnsi"/>
          <w:sz w:val="36"/>
          <w:szCs w:val="36"/>
        </w:rPr>
        <w:t>Unit test</w:t>
      </w:r>
    </w:p>
    <w:p w14:paraId="5D031D8C" w14:textId="77777777" w:rsidR="00ED768D" w:rsidRPr="006B01E6" w:rsidRDefault="00ED768D" w:rsidP="00ED768D">
      <w:pPr>
        <w:numPr>
          <w:ilvl w:val="0"/>
          <w:numId w:val="12"/>
        </w:numPr>
        <w:spacing w:after="0" w:line="360" w:lineRule="auto"/>
        <w:jc w:val="both"/>
        <w:rPr>
          <w:rFonts w:cstheme="minorHAnsi"/>
          <w:sz w:val="36"/>
          <w:szCs w:val="36"/>
        </w:rPr>
      </w:pPr>
      <w:r w:rsidRPr="006B01E6">
        <w:rPr>
          <w:rFonts w:cstheme="minorHAnsi"/>
          <w:sz w:val="36"/>
          <w:szCs w:val="36"/>
        </w:rPr>
        <w:lastRenderedPageBreak/>
        <w:t>Integration test</w:t>
      </w:r>
    </w:p>
    <w:p w14:paraId="5B9164E4" w14:textId="77777777" w:rsidR="00ED768D" w:rsidRPr="006B01E6" w:rsidRDefault="00ED768D" w:rsidP="00ED768D">
      <w:pPr>
        <w:spacing w:line="360" w:lineRule="auto"/>
        <w:jc w:val="both"/>
        <w:rPr>
          <w:rFonts w:cstheme="minorHAnsi"/>
          <w:sz w:val="36"/>
          <w:szCs w:val="36"/>
        </w:rPr>
      </w:pPr>
      <w:r w:rsidRPr="006B01E6">
        <w:rPr>
          <w:rFonts w:cstheme="minorHAnsi"/>
          <w:sz w:val="36"/>
          <w:szCs w:val="36"/>
        </w:rPr>
        <w:t xml:space="preserve">     3.  Performance test</w:t>
      </w:r>
    </w:p>
    <w:p w14:paraId="73D86148" w14:textId="77777777" w:rsidR="00ED768D" w:rsidRPr="006B01E6" w:rsidRDefault="00ED768D" w:rsidP="00ED768D">
      <w:pPr>
        <w:spacing w:line="360" w:lineRule="auto"/>
        <w:jc w:val="both"/>
        <w:rPr>
          <w:rFonts w:cstheme="minorHAnsi"/>
          <w:b/>
          <w:sz w:val="36"/>
          <w:szCs w:val="36"/>
        </w:rPr>
      </w:pPr>
    </w:p>
    <w:p w14:paraId="4F18FAEB" w14:textId="77777777" w:rsidR="00ED768D" w:rsidRPr="006B01E6" w:rsidRDefault="00ED768D" w:rsidP="00ED768D">
      <w:pPr>
        <w:spacing w:line="360" w:lineRule="auto"/>
        <w:jc w:val="both"/>
        <w:rPr>
          <w:rFonts w:cstheme="minorHAnsi"/>
          <w:b/>
          <w:sz w:val="36"/>
          <w:szCs w:val="36"/>
        </w:rPr>
      </w:pPr>
    </w:p>
    <w:p w14:paraId="0C5EFBA4" w14:textId="77777777" w:rsidR="00ED768D" w:rsidRPr="006B01E6" w:rsidRDefault="00ED768D" w:rsidP="00ED768D">
      <w:pPr>
        <w:spacing w:line="360" w:lineRule="auto"/>
        <w:jc w:val="both"/>
        <w:rPr>
          <w:rFonts w:cstheme="minorHAnsi"/>
          <w:b/>
          <w:sz w:val="36"/>
          <w:szCs w:val="36"/>
        </w:rPr>
      </w:pPr>
      <w:r w:rsidRPr="006B01E6">
        <w:rPr>
          <w:rFonts w:cstheme="minorHAnsi"/>
          <w:b/>
          <w:sz w:val="36"/>
          <w:szCs w:val="36"/>
        </w:rPr>
        <w:t>Unit Testing:</w:t>
      </w:r>
    </w:p>
    <w:p w14:paraId="32E87621" w14:textId="77777777" w:rsidR="00ED768D" w:rsidRPr="006B01E6" w:rsidRDefault="00ED768D" w:rsidP="00ED768D">
      <w:pPr>
        <w:spacing w:line="360" w:lineRule="auto"/>
        <w:jc w:val="both"/>
        <w:rPr>
          <w:rFonts w:cstheme="minorHAnsi"/>
          <w:sz w:val="36"/>
          <w:szCs w:val="36"/>
        </w:rPr>
      </w:pPr>
      <w:r w:rsidRPr="006B01E6">
        <w:rPr>
          <w:rFonts w:cstheme="minorHAnsi"/>
          <w:sz w:val="36"/>
          <w:szCs w:val="36"/>
        </w:rPr>
        <w:t>Unit testing focuses verification efforts on the smallest unit of software design module. The unit test is always white box oriented. The tests that occur as part of unit testing are testing the module interface, examining the local data structures, testing the boundary conditions, execution all the independent paths and testing error-handling paths.</w:t>
      </w:r>
    </w:p>
    <w:p w14:paraId="1B08A8A2" w14:textId="77777777" w:rsidR="00ED768D" w:rsidRPr="006B01E6" w:rsidRDefault="00ED768D" w:rsidP="00ED768D">
      <w:pPr>
        <w:spacing w:line="360" w:lineRule="auto"/>
        <w:jc w:val="both"/>
        <w:rPr>
          <w:rFonts w:cstheme="minorHAnsi"/>
          <w:sz w:val="36"/>
          <w:szCs w:val="36"/>
        </w:rPr>
      </w:pPr>
    </w:p>
    <w:p w14:paraId="3639FDC2" w14:textId="77777777" w:rsidR="00ED768D" w:rsidRPr="006B01E6" w:rsidRDefault="00ED768D" w:rsidP="00ED768D">
      <w:pPr>
        <w:spacing w:line="360" w:lineRule="auto"/>
        <w:jc w:val="both"/>
        <w:rPr>
          <w:rFonts w:cstheme="minorHAnsi"/>
          <w:b/>
          <w:sz w:val="36"/>
          <w:szCs w:val="36"/>
        </w:rPr>
      </w:pPr>
      <w:r w:rsidRPr="006B01E6">
        <w:rPr>
          <w:rFonts w:cstheme="minorHAnsi"/>
          <w:b/>
          <w:sz w:val="36"/>
          <w:szCs w:val="36"/>
        </w:rPr>
        <w:t xml:space="preserve"> Integration Testing:</w:t>
      </w:r>
    </w:p>
    <w:p w14:paraId="69C8CA13" w14:textId="77777777" w:rsidR="00ED768D" w:rsidRPr="006B01E6" w:rsidRDefault="00ED768D" w:rsidP="00ED768D">
      <w:pPr>
        <w:spacing w:line="360" w:lineRule="auto"/>
        <w:jc w:val="both"/>
        <w:rPr>
          <w:rFonts w:cstheme="minorHAnsi"/>
          <w:sz w:val="36"/>
          <w:szCs w:val="36"/>
        </w:rPr>
      </w:pPr>
      <w:r w:rsidRPr="006B01E6">
        <w:rPr>
          <w:rFonts w:cstheme="minorHAnsi"/>
          <w:sz w:val="36"/>
          <w:szCs w:val="36"/>
        </w:rPr>
        <w:t>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14:paraId="56FD297F" w14:textId="228E725D" w:rsidR="00ED768D" w:rsidRDefault="00ED768D" w:rsidP="00ED768D">
      <w:pPr>
        <w:spacing w:line="360" w:lineRule="auto"/>
        <w:jc w:val="both"/>
        <w:rPr>
          <w:rFonts w:cstheme="minorHAnsi"/>
          <w:sz w:val="36"/>
          <w:szCs w:val="36"/>
        </w:rPr>
      </w:pPr>
    </w:p>
    <w:p w14:paraId="4DC614AE" w14:textId="43142835" w:rsidR="00A06FFE" w:rsidRDefault="00A06FFE" w:rsidP="00ED768D">
      <w:pPr>
        <w:spacing w:line="360" w:lineRule="auto"/>
        <w:jc w:val="both"/>
        <w:rPr>
          <w:rFonts w:cstheme="minorHAnsi"/>
          <w:sz w:val="36"/>
          <w:szCs w:val="36"/>
        </w:rPr>
      </w:pPr>
    </w:p>
    <w:p w14:paraId="775760A7" w14:textId="77777777" w:rsidR="00A06FFE" w:rsidRPr="006B01E6" w:rsidRDefault="00A06FFE" w:rsidP="00ED768D">
      <w:pPr>
        <w:spacing w:line="360" w:lineRule="auto"/>
        <w:jc w:val="both"/>
        <w:rPr>
          <w:rFonts w:cstheme="minorHAnsi"/>
          <w:sz w:val="36"/>
          <w:szCs w:val="36"/>
        </w:rPr>
      </w:pPr>
    </w:p>
    <w:p w14:paraId="492DCADF" w14:textId="77777777" w:rsidR="00ED768D" w:rsidRPr="006B01E6" w:rsidRDefault="00ED768D" w:rsidP="00ED768D">
      <w:pPr>
        <w:spacing w:before="120" w:line="360" w:lineRule="auto"/>
        <w:jc w:val="both"/>
        <w:rPr>
          <w:rFonts w:cstheme="minorHAnsi"/>
          <w:b/>
          <w:sz w:val="36"/>
          <w:szCs w:val="36"/>
        </w:rPr>
      </w:pPr>
      <w:r w:rsidRPr="006B01E6">
        <w:rPr>
          <w:rFonts w:cstheme="minorHAnsi"/>
          <w:b/>
          <w:sz w:val="36"/>
          <w:szCs w:val="36"/>
        </w:rPr>
        <w:t>Performance Testing:</w:t>
      </w:r>
    </w:p>
    <w:p w14:paraId="7CCCAFC4" w14:textId="77777777" w:rsidR="00ED768D" w:rsidRPr="006B01E6" w:rsidRDefault="00ED768D" w:rsidP="00ED768D">
      <w:pPr>
        <w:spacing w:before="120" w:line="360" w:lineRule="auto"/>
        <w:jc w:val="both"/>
        <w:rPr>
          <w:rFonts w:cstheme="minorHAnsi"/>
          <w:sz w:val="36"/>
          <w:szCs w:val="36"/>
        </w:rPr>
      </w:pPr>
      <w:r w:rsidRPr="006B01E6">
        <w:rPr>
          <w:rFonts w:cstheme="minorHAnsi"/>
          <w:sz w:val="36"/>
          <w:szCs w:val="36"/>
        </w:rPr>
        <w:t>Timing for both read and update transactions should be gathered to determine whether system functions are being performed in an acceptable timeframe.</w:t>
      </w:r>
    </w:p>
    <w:p w14:paraId="537FDB7A" w14:textId="77777777" w:rsidR="00ED768D" w:rsidRPr="006B01E6" w:rsidRDefault="00ED768D" w:rsidP="00ED768D">
      <w:pPr>
        <w:spacing w:line="428" w:lineRule="auto"/>
        <w:rPr>
          <w:rFonts w:eastAsia="Times New Roman" w:cstheme="minorHAnsi"/>
          <w:b/>
          <w:bCs/>
          <w:sz w:val="36"/>
          <w:szCs w:val="36"/>
        </w:rPr>
      </w:pPr>
    </w:p>
    <w:p w14:paraId="6B13B919" w14:textId="77777777" w:rsidR="000F7E65" w:rsidRPr="006B01E6" w:rsidRDefault="000F7E65" w:rsidP="00ED768D">
      <w:pPr>
        <w:spacing w:line="428" w:lineRule="auto"/>
        <w:rPr>
          <w:rFonts w:eastAsia="Times New Roman" w:cstheme="minorHAnsi"/>
          <w:b/>
          <w:bCs/>
          <w:sz w:val="36"/>
          <w:szCs w:val="36"/>
        </w:rPr>
      </w:pPr>
    </w:p>
    <w:p w14:paraId="6EB0F5DB" w14:textId="77777777" w:rsidR="000F7E65" w:rsidRPr="006B01E6" w:rsidRDefault="000F7E65" w:rsidP="00ED768D">
      <w:pPr>
        <w:spacing w:line="428" w:lineRule="auto"/>
        <w:rPr>
          <w:rFonts w:eastAsia="Times New Roman" w:cstheme="minorHAnsi"/>
          <w:b/>
          <w:bCs/>
          <w:sz w:val="36"/>
          <w:szCs w:val="36"/>
        </w:rPr>
      </w:pPr>
    </w:p>
    <w:p w14:paraId="15D4C37A" w14:textId="6E23D9FB" w:rsidR="000F7E65" w:rsidRDefault="000F7E65" w:rsidP="00ED768D">
      <w:pPr>
        <w:spacing w:line="428" w:lineRule="auto"/>
        <w:rPr>
          <w:rFonts w:eastAsia="Times New Roman" w:cstheme="minorHAnsi"/>
          <w:b/>
          <w:bCs/>
          <w:sz w:val="36"/>
          <w:szCs w:val="36"/>
        </w:rPr>
      </w:pPr>
    </w:p>
    <w:p w14:paraId="706E6100" w14:textId="558C2FB7" w:rsidR="00A06FFE" w:rsidRDefault="00A06FFE" w:rsidP="00ED768D">
      <w:pPr>
        <w:spacing w:line="428" w:lineRule="auto"/>
        <w:rPr>
          <w:rFonts w:eastAsia="Times New Roman" w:cstheme="minorHAnsi"/>
          <w:b/>
          <w:bCs/>
          <w:sz w:val="36"/>
          <w:szCs w:val="36"/>
        </w:rPr>
      </w:pPr>
    </w:p>
    <w:p w14:paraId="7E0F5CEA" w14:textId="2E6C6A41" w:rsidR="00A06FFE" w:rsidRDefault="00A06FFE" w:rsidP="00ED768D">
      <w:pPr>
        <w:spacing w:line="428" w:lineRule="auto"/>
        <w:rPr>
          <w:rFonts w:eastAsia="Times New Roman" w:cstheme="minorHAnsi"/>
          <w:b/>
          <w:bCs/>
          <w:sz w:val="36"/>
          <w:szCs w:val="36"/>
        </w:rPr>
      </w:pPr>
    </w:p>
    <w:p w14:paraId="10351329" w14:textId="5F2CD3AD" w:rsidR="00A06FFE" w:rsidRDefault="00A06FFE" w:rsidP="00ED768D">
      <w:pPr>
        <w:spacing w:line="428" w:lineRule="auto"/>
        <w:rPr>
          <w:rFonts w:eastAsia="Times New Roman" w:cstheme="minorHAnsi"/>
          <w:b/>
          <w:bCs/>
          <w:sz w:val="36"/>
          <w:szCs w:val="36"/>
        </w:rPr>
      </w:pPr>
    </w:p>
    <w:p w14:paraId="2C289779" w14:textId="77777777" w:rsidR="00A06FFE" w:rsidRPr="006B01E6" w:rsidRDefault="00A06FFE" w:rsidP="00ED768D">
      <w:pPr>
        <w:spacing w:line="428" w:lineRule="auto"/>
        <w:rPr>
          <w:rFonts w:eastAsia="Times New Roman" w:cstheme="minorHAnsi"/>
          <w:b/>
          <w:bCs/>
          <w:sz w:val="36"/>
          <w:szCs w:val="36"/>
        </w:rPr>
      </w:pPr>
    </w:p>
    <w:p w14:paraId="1E5BEEF9" w14:textId="77777777" w:rsidR="000F7E65" w:rsidRPr="0082401D" w:rsidRDefault="000F7E65" w:rsidP="000F7E65">
      <w:pPr>
        <w:spacing w:line="428" w:lineRule="auto"/>
        <w:jc w:val="center"/>
        <w:rPr>
          <w:rFonts w:eastAsia="Times New Roman" w:cstheme="minorHAnsi"/>
          <w:sz w:val="48"/>
          <w:szCs w:val="48"/>
          <w:u w:val="single"/>
        </w:rPr>
      </w:pPr>
      <w:r w:rsidRPr="0082401D">
        <w:rPr>
          <w:rFonts w:eastAsia="Times New Roman" w:cstheme="minorHAnsi"/>
          <w:b/>
          <w:bCs/>
          <w:sz w:val="48"/>
          <w:szCs w:val="48"/>
          <w:u w:val="single"/>
        </w:rPr>
        <w:lastRenderedPageBreak/>
        <w:t>Output Screen of Project</w:t>
      </w:r>
    </w:p>
    <w:p w14:paraId="47EB7D28" w14:textId="77777777" w:rsidR="0036307F" w:rsidRDefault="0036307F" w:rsidP="0036307F">
      <w:pPr>
        <w:rPr>
          <w:b/>
          <w:bCs/>
          <w:sz w:val="32"/>
          <w:szCs w:val="32"/>
        </w:rPr>
      </w:pPr>
      <w:r w:rsidRPr="00DB6BE7">
        <w:rPr>
          <w:b/>
          <w:bCs/>
          <w:sz w:val="32"/>
          <w:szCs w:val="32"/>
        </w:rPr>
        <w:t>Home Page</w:t>
      </w:r>
    </w:p>
    <w:p w14:paraId="50E185D3" w14:textId="2C47BC46" w:rsidR="0036307F" w:rsidRDefault="0036307F" w:rsidP="0036307F">
      <w:pPr>
        <w:rPr>
          <w:b/>
          <w:bCs/>
          <w:sz w:val="32"/>
          <w:szCs w:val="32"/>
        </w:rPr>
      </w:pPr>
      <w:r w:rsidRPr="00DB6BE7">
        <w:rPr>
          <w:b/>
          <w:bCs/>
          <w:noProof/>
          <w:sz w:val="32"/>
          <w:szCs w:val="32"/>
        </w:rPr>
        <w:drawing>
          <wp:inline distT="0" distB="0" distL="0" distR="0" wp14:anchorId="3B7A809F" wp14:editId="65A52847">
            <wp:extent cx="5731510" cy="258889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2588895"/>
                    </a:xfrm>
                    <a:prstGeom prst="rect">
                      <a:avLst/>
                    </a:prstGeom>
                  </pic:spPr>
                </pic:pic>
              </a:graphicData>
            </a:graphic>
          </wp:inline>
        </w:drawing>
      </w:r>
    </w:p>
    <w:p w14:paraId="76D7CDFC" w14:textId="77777777" w:rsidR="0036307F" w:rsidRDefault="0036307F" w:rsidP="0036307F">
      <w:pPr>
        <w:rPr>
          <w:b/>
          <w:bCs/>
          <w:sz w:val="32"/>
          <w:szCs w:val="32"/>
        </w:rPr>
      </w:pPr>
      <w:r>
        <w:rPr>
          <w:b/>
          <w:bCs/>
          <w:sz w:val="32"/>
          <w:szCs w:val="32"/>
        </w:rPr>
        <w:t>Admin Panel</w:t>
      </w:r>
    </w:p>
    <w:p w14:paraId="500630AF" w14:textId="77777777" w:rsidR="0036307F" w:rsidRDefault="0036307F" w:rsidP="0036307F">
      <w:pPr>
        <w:rPr>
          <w:b/>
          <w:bCs/>
          <w:sz w:val="32"/>
          <w:szCs w:val="32"/>
        </w:rPr>
      </w:pPr>
      <w:r>
        <w:rPr>
          <w:b/>
          <w:bCs/>
          <w:sz w:val="32"/>
          <w:szCs w:val="32"/>
        </w:rPr>
        <w:t>Login Page</w:t>
      </w:r>
    </w:p>
    <w:p w14:paraId="18869865" w14:textId="77777777" w:rsidR="0036307F" w:rsidRDefault="0036307F" w:rsidP="0036307F">
      <w:pPr>
        <w:rPr>
          <w:b/>
          <w:bCs/>
          <w:sz w:val="32"/>
          <w:szCs w:val="32"/>
        </w:rPr>
      </w:pPr>
      <w:r w:rsidRPr="00DB6BE7">
        <w:rPr>
          <w:b/>
          <w:bCs/>
          <w:noProof/>
          <w:sz w:val="32"/>
          <w:szCs w:val="32"/>
        </w:rPr>
        <w:drawing>
          <wp:inline distT="0" distB="0" distL="0" distR="0" wp14:anchorId="0C0727CE" wp14:editId="5D054E8A">
            <wp:extent cx="5730312" cy="36406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834" cy="3659423"/>
                    </a:xfrm>
                    <a:prstGeom prst="rect">
                      <a:avLst/>
                    </a:prstGeom>
                  </pic:spPr>
                </pic:pic>
              </a:graphicData>
            </a:graphic>
          </wp:inline>
        </w:drawing>
      </w:r>
    </w:p>
    <w:p w14:paraId="7E9126F7" w14:textId="77777777" w:rsidR="0036307F" w:rsidRDefault="0036307F" w:rsidP="0036307F">
      <w:pPr>
        <w:rPr>
          <w:b/>
          <w:bCs/>
          <w:sz w:val="32"/>
          <w:szCs w:val="32"/>
        </w:rPr>
      </w:pPr>
      <w:r>
        <w:rPr>
          <w:b/>
          <w:bCs/>
          <w:sz w:val="32"/>
          <w:szCs w:val="32"/>
        </w:rPr>
        <w:lastRenderedPageBreak/>
        <w:t>Forgot Password</w:t>
      </w:r>
    </w:p>
    <w:p w14:paraId="3BCC790C" w14:textId="5849A39B" w:rsidR="0036307F" w:rsidRDefault="0036307F" w:rsidP="0036307F">
      <w:pPr>
        <w:rPr>
          <w:b/>
          <w:bCs/>
          <w:sz w:val="32"/>
          <w:szCs w:val="32"/>
        </w:rPr>
      </w:pPr>
      <w:r w:rsidRPr="00DB6BE7">
        <w:rPr>
          <w:b/>
          <w:bCs/>
          <w:noProof/>
          <w:sz w:val="32"/>
          <w:szCs w:val="32"/>
        </w:rPr>
        <w:drawing>
          <wp:inline distT="0" distB="0" distL="0" distR="0" wp14:anchorId="41CB3136" wp14:editId="2B2BC43A">
            <wp:extent cx="5731510" cy="38138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13810"/>
                    </a:xfrm>
                    <a:prstGeom prst="rect">
                      <a:avLst/>
                    </a:prstGeom>
                  </pic:spPr>
                </pic:pic>
              </a:graphicData>
            </a:graphic>
          </wp:inline>
        </w:drawing>
      </w:r>
    </w:p>
    <w:p w14:paraId="2E4CA4F1" w14:textId="77777777" w:rsidR="0036307F" w:rsidRDefault="0036307F" w:rsidP="0036307F">
      <w:pPr>
        <w:rPr>
          <w:b/>
          <w:bCs/>
          <w:sz w:val="32"/>
          <w:szCs w:val="32"/>
        </w:rPr>
      </w:pPr>
    </w:p>
    <w:p w14:paraId="30131938" w14:textId="77777777" w:rsidR="0036307F" w:rsidRDefault="0036307F" w:rsidP="0036307F">
      <w:pPr>
        <w:rPr>
          <w:b/>
          <w:bCs/>
          <w:sz w:val="32"/>
          <w:szCs w:val="32"/>
        </w:rPr>
      </w:pPr>
      <w:r>
        <w:rPr>
          <w:b/>
          <w:bCs/>
          <w:sz w:val="32"/>
          <w:szCs w:val="32"/>
        </w:rPr>
        <w:t>Dashboard</w:t>
      </w:r>
    </w:p>
    <w:p w14:paraId="67BB3A61" w14:textId="77777777" w:rsidR="0036307F" w:rsidRDefault="0036307F" w:rsidP="0036307F">
      <w:pPr>
        <w:rPr>
          <w:b/>
          <w:bCs/>
          <w:sz w:val="32"/>
          <w:szCs w:val="32"/>
        </w:rPr>
      </w:pPr>
      <w:r w:rsidRPr="00DB6BE7">
        <w:rPr>
          <w:b/>
          <w:bCs/>
          <w:noProof/>
          <w:sz w:val="32"/>
          <w:szCs w:val="32"/>
        </w:rPr>
        <w:drawing>
          <wp:inline distT="0" distB="0" distL="0" distR="0" wp14:anchorId="4913B638" wp14:editId="14425152">
            <wp:extent cx="5731510" cy="242824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28240"/>
                    </a:xfrm>
                    <a:prstGeom prst="rect">
                      <a:avLst/>
                    </a:prstGeom>
                  </pic:spPr>
                </pic:pic>
              </a:graphicData>
            </a:graphic>
          </wp:inline>
        </w:drawing>
      </w:r>
    </w:p>
    <w:p w14:paraId="14BB8E8E" w14:textId="77777777" w:rsidR="0036307F" w:rsidRDefault="0036307F" w:rsidP="0036307F">
      <w:pPr>
        <w:rPr>
          <w:b/>
          <w:bCs/>
          <w:sz w:val="32"/>
          <w:szCs w:val="32"/>
        </w:rPr>
      </w:pPr>
    </w:p>
    <w:p w14:paraId="7A58A5F7" w14:textId="77777777" w:rsidR="0036307F" w:rsidRDefault="0036307F" w:rsidP="0036307F">
      <w:pPr>
        <w:rPr>
          <w:b/>
          <w:bCs/>
          <w:sz w:val="32"/>
          <w:szCs w:val="32"/>
        </w:rPr>
      </w:pPr>
      <w:r>
        <w:rPr>
          <w:b/>
          <w:bCs/>
          <w:sz w:val="32"/>
          <w:szCs w:val="32"/>
        </w:rPr>
        <w:lastRenderedPageBreak/>
        <w:t>Change Password</w:t>
      </w:r>
    </w:p>
    <w:p w14:paraId="6EF8C588" w14:textId="5F2E3155" w:rsidR="0036307F" w:rsidRDefault="0036307F" w:rsidP="0036307F">
      <w:pPr>
        <w:rPr>
          <w:b/>
          <w:bCs/>
          <w:sz w:val="32"/>
          <w:szCs w:val="32"/>
        </w:rPr>
      </w:pPr>
      <w:r w:rsidRPr="00DB6BE7">
        <w:rPr>
          <w:b/>
          <w:bCs/>
          <w:noProof/>
          <w:sz w:val="32"/>
          <w:szCs w:val="32"/>
        </w:rPr>
        <w:drawing>
          <wp:inline distT="0" distB="0" distL="0" distR="0" wp14:anchorId="4F367B7F" wp14:editId="782CA6A0">
            <wp:extent cx="5731510" cy="1912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1510" cy="1912620"/>
                    </a:xfrm>
                    <a:prstGeom prst="rect">
                      <a:avLst/>
                    </a:prstGeom>
                  </pic:spPr>
                </pic:pic>
              </a:graphicData>
            </a:graphic>
          </wp:inline>
        </w:drawing>
      </w:r>
    </w:p>
    <w:p w14:paraId="58BEF48E" w14:textId="77777777" w:rsidR="0036307F" w:rsidRDefault="0036307F" w:rsidP="0036307F">
      <w:pPr>
        <w:rPr>
          <w:b/>
          <w:bCs/>
          <w:sz w:val="32"/>
          <w:szCs w:val="32"/>
        </w:rPr>
      </w:pPr>
      <w:r>
        <w:rPr>
          <w:b/>
          <w:bCs/>
          <w:sz w:val="32"/>
          <w:szCs w:val="32"/>
        </w:rPr>
        <w:t>Admin Profile</w:t>
      </w:r>
    </w:p>
    <w:p w14:paraId="30B8D90F" w14:textId="77777777" w:rsidR="0036307F" w:rsidRDefault="0036307F" w:rsidP="0036307F">
      <w:pPr>
        <w:rPr>
          <w:b/>
          <w:bCs/>
          <w:sz w:val="32"/>
          <w:szCs w:val="32"/>
        </w:rPr>
      </w:pPr>
      <w:r w:rsidRPr="00DB6BE7">
        <w:rPr>
          <w:b/>
          <w:bCs/>
          <w:noProof/>
          <w:sz w:val="32"/>
          <w:szCs w:val="32"/>
        </w:rPr>
        <w:drawing>
          <wp:inline distT="0" distB="0" distL="0" distR="0" wp14:anchorId="6401531D" wp14:editId="21DE7DA4">
            <wp:extent cx="5731510" cy="2028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1510" cy="2028190"/>
                    </a:xfrm>
                    <a:prstGeom prst="rect">
                      <a:avLst/>
                    </a:prstGeom>
                  </pic:spPr>
                </pic:pic>
              </a:graphicData>
            </a:graphic>
          </wp:inline>
        </w:drawing>
      </w:r>
    </w:p>
    <w:p w14:paraId="3E6BD663" w14:textId="77777777" w:rsidR="0036307F" w:rsidRDefault="0036307F" w:rsidP="0036307F">
      <w:pPr>
        <w:rPr>
          <w:b/>
          <w:bCs/>
          <w:sz w:val="32"/>
          <w:szCs w:val="32"/>
        </w:rPr>
      </w:pPr>
    </w:p>
    <w:p w14:paraId="4A0C67CF" w14:textId="77777777" w:rsidR="0036307F" w:rsidRDefault="0036307F" w:rsidP="0036307F">
      <w:pPr>
        <w:rPr>
          <w:b/>
          <w:bCs/>
          <w:sz w:val="32"/>
          <w:szCs w:val="32"/>
        </w:rPr>
      </w:pPr>
      <w:r>
        <w:rPr>
          <w:b/>
          <w:bCs/>
          <w:sz w:val="32"/>
          <w:szCs w:val="32"/>
        </w:rPr>
        <w:t>Add Department</w:t>
      </w:r>
    </w:p>
    <w:p w14:paraId="58F753DA" w14:textId="77777777" w:rsidR="0036307F" w:rsidRDefault="0036307F" w:rsidP="0036307F">
      <w:pPr>
        <w:rPr>
          <w:b/>
          <w:bCs/>
          <w:sz w:val="32"/>
          <w:szCs w:val="32"/>
        </w:rPr>
      </w:pPr>
      <w:r w:rsidRPr="00DB6BE7">
        <w:rPr>
          <w:b/>
          <w:bCs/>
          <w:noProof/>
          <w:sz w:val="32"/>
          <w:szCs w:val="32"/>
        </w:rPr>
        <w:drawing>
          <wp:inline distT="0" distB="0" distL="0" distR="0" wp14:anchorId="6F86CAF3" wp14:editId="2124CC55">
            <wp:extent cx="5731510" cy="17075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1707515"/>
                    </a:xfrm>
                    <a:prstGeom prst="rect">
                      <a:avLst/>
                    </a:prstGeom>
                  </pic:spPr>
                </pic:pic>
              </a:graphicData>
            </a:graphic>
          </wp:inline>
        </w:drawing>
      </w:r>
    </w:p>
    <w:p w14:paraId="2358C25D" w14:textId="77777777" w:rsidR="0036307F" w:rsidRDefault="0036307F" w:rsidP="0036307F">
      <w:pPr>
        <w:rPr>
          <w:b/>
          <w:bCs/>
          <w:sz w:val="32"/>
          <w:szCs w:val="32"/>
        </w:rPr>
      </w:pPr>
    </w:p>
    <w:p w14:paraId="1F254068" w14:textId="77777777" w:rsidR="0036307F" w:rsidRDefault="0036307F" w:rsidP="0036307F">
      <w:pPr>
        <w:rPr>
          <w:b/>
          <w:bCs/>
          <w:sz w:val="32"/>
          <w:szCs w:val="32"/>
        </w:rPr>
      </w:pPr>
      <w:r>
        <w:rPr>
          <w:b/>
          <w:bCs/>
          <w:sz w:val="32"/>
          <w:szCs w:val="32"/>
        </w:rPr>
        <w:lastRenderedPageBreak/>
        <w:t>Manage Department</w:t>
      </w:r>
    </w:p>
    <w:p w14:paraId="7324885B" w14:textId="77777777" w:rsidR="0036307F" w:rsidRDefault="0036307F" w:rsidP="0036307F">
      <w:pPr>
        <w:rPr>
          <w:b/>
          <w:bCs/>
          <w:sz w:val="32"/>
          <w:szCs w:val="32"/>
        </w:rPr>
      </w:pPr>
      <w:r w:rsidRPr="00DB6BE7">
        <w:rPr>
          <w:b/>
          <w:bCs/>
          <w:noProof/>
          <w:sz w:val="32"/>
          <w:szCs w:val="32"/>
        </w:rPr>
        <w:drawing>
          <wp:inline distT="0" distB="0" distL="0" distR="0" wp14:anchorId="1BBF9CB1" wp14:editId="20EAF48A">
            <wp:extent cx="5731510" cy="255206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52065"/>
                    </a:xfrm>
                    <a:prstGeom prst="rect">
                      <a:avLst/>
                    </a:prstGeom>
                  </pic:spPr>
                </pic:pic>
              </a:graphicData>
            </a:graphic>
          </wp:inline>
        </w:drawing>
      </w:r>
    </w:p>
    <w:p w14:paraId="5B8FFC33" w14:textId="77777777" w:rsidR="0036307F" w:rsidRDefault="0036307F" w:rsidP="0036307F">
      <w:pPr>
        <w:rPr>
          <w:b/>
          <w:bCs/>
          <w:sz w:val="32"/>
          <w:szCs w:val="32"/>
        </w:rPr>
      </w:pPr>
    </w:p>
    <w:p w14:paraId="3DCB1528" w14:textId="77777777" w:rsidR="0036307F" w:rsidRDefault="0036307F" w:rsidP="0036307F">
      <w:pPr>
        <w:rPr>
          <w:b/>
          <w:bCs/>
          <w:sz w:val="32"/>
          <w:szCs w:val="32"/>
        </w:rPr>
      </w:pPr>
      <w:r>
        <w:rPr>
          <w:b/>
          <w:bCs/>
          <w:sz w:val="32"/>
          <w:szCs w:val="32"/>
        </w:rPr>
        <w:t>Update Department</w:t>
      </w:r>
    </w:p>
    <w:p w14:paraId="32F77733" w14:textId="77777777" w:rsidR="0036307F" w:rsidRDefault="0036307F" w:rsidP="0036307F">
      <w:pPr>
        <w:rPr>
          <w:b/>
          <w:bCs/>
          <w:sz w:val="32"/>
          <w:szCs w:val="32"/>
        </w:rPr>
      </w:pPr>
      <w:r w:rsidRPr="00DB6BE7">
        <w:rPr>
          <w:b/>
          <w:bCs/>
          <w:noProof/>
          <w:sz w:val="32"/>
          <w:szCs w:val="32"/>
        </w:rPr>
        <w:drawing>
          <wp:inline distT="0" distB="0" distL="0" distR="0" wp14:anchorId="70B41B7C" wp14:editId="488F5D95">
            <wp:extent cx="5731510" cy="15030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1503045"/>
                    </a:xfrm>
                    <a:prstGeom prst="rect">
                      <a:avLst/>
                    </a:prstGeom>
                  </pic:spPr>
                </pic:pic>
              </a:graphicData>
            </a:graphic>
          </wp:inline>
        </w:drawing>
      </w:r>
    </w:p>
    <w:p w14:paraId="5AA4A6EF" w14:textId="77777777" w:rsidR="0036307F" w:rsidRDefault="0036307F" w:rsidP="0036307F">
      <w:pPr>
        <w:rPr>
          <w:b/>
          <w:bCs/>
          <w:sz w:val="32"/>
          <w:szCs w:val="32"/>
        </w:rPr>
      </w:pPr>
    </w:p>
    <w:p w14:paraId="79A4FCA2" w14:textId="77777777" w:rsidR="0036307F" w:rsidRDefault="0036307F" w:rsidP="0036307F">
      <w:pPr>
        <w:rPr>
          <w:b/>
          <w:bCs/>
          <w:sz w:val="32"/>
          <w:szCs w:val="32"/>
        </w:rPr>
      </w:pPr>
      <w:r>
        <w:rPr>
          <w:b/>
          <w:bCs/>
          <w:sz w:val="32"/>
          <w:szCs w:val="32"/>
        </w:rPr>
        <w:t>Add Leave Type</w:t>
      </w:r>
    </w:p>
    <w:p w14:paraId="497CBC93" w14:textId="77777777" w:rsidR="0036307F" w:rsidRDefault="0036307F" w:rsidP="0036307F">
      <w:pPr>
        <w:rPr>
          <w:b/>
          <w:bCs/>
          <w:sz w:val="32"/>
          <w:szCs w:val="32"/>
        </w:rPr>
      </w:pPr>
      <w:r w:rsidRPr="00DB6BE7">
        <w:rPr>
          <w:b/>
          <w:bCs/>
          <w:noProof/>
          <w:sz w:val="32"/>
          <w:szCs w:val="32"/>
        </w:rPr>
        <w:drawing>
          <wp:inline distT="0" distB="0" distL="0" distR="0" wp14:anchorId="3F05E895" wp14:editId="60B87298">
            <wp:extent cx="5731510" cy="187833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78330"/>
                    </a:xfrm>
                    <a:prstGeom prst="rect">
                      <a:avLst/>
                    </a:prstGeom>
                  </pic:spPr>
                </pic:pic>
              </a:graphicData>
            </a:graphic>
          </wp:inline>
        </w:drawing>
      </w:r>
    </w:p>
    <w:p w14:paraId="515B38A1" w14:textId="77777777" w:rsidR="0036307F" w:rsidRDefault="0036307F" w:rsidP="0036307F">
      <w:pPr>
        <w:rPr>
          <w:b/>
          <w:bCs/>
          <w:sz w:val="32"/>
          <w:szCs w:val="32"/>
        </w:rPr>
      </w:pPr>
    </w:p>
    <w:p w14:paraId="3398618A" w14:textId="77777777" w:rsidR="0036307F" w:rsidRDefault="0036307F" w:rsidP="0036307F">
      <w:pPr>
        <w:rPr>
          <w:b/>
          <w:bCs/>
          <w:sz w:val="32"/>
          <w:szCs w:val="32"/>
        </w:rPr>
      </w:pPr>
      <w:r>
        <w:rPr>
          <w:b/>
          <w:bCs/>
          <w:sz w:val="32"/>
          <w:szCs w:val="32"/>
        </w:rPr>
        <w:t>Manage Leave Type</w:t>
      </w:r>
    </w:p>
    <w:p w14:paraId="1EDA192F" w14:textId="0B506AD6" w:rsidR="0036307F" w:rsidRDefault="0036307F" w:rsidP="0036307F">
      <w:pPr>
        <w:rPr>
          <w:b/>
          <w:bCs/>
          <w:sz w:val="32"/>
          <w:szCs w:val="32"/>
        </w:rPr>
      </w:pPr>
      <w:r w:rsidRPr="00DB6BE7">
        <w:rPr>
          <w:b/>
          <w:bCs/>
          <w:noProof/>
          <w:sz w:val="32"/>
          <w:szCs w:val="32"/>
        </w:rPr>
        <w:drawing>
          <wp:inline distT="0" distB="0" distL="0" distR="0" wp14:anchorId="1F112296" wp14:editId="6F68A783">
            <wp:extent cx="5731510" cy="19812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1981200"/>
                    </a:xfrm>
                    <a:prstGeom prst="rect">
                      <a:avLst/>
                    </a:prstGeom>
                  </pic:spPr>
                </pic:pic>
              </a:graphicData>
            </a:graphic>
          </wp:inline>
        </w:drawing>
      </w:r>
    </w:p>
    <w:p w14:paraId="3004EAC7" w14:textId="77777777" w:rsidR="0036307F" w:rsidRDefault="0036307F" w:rsidP="0036307F">
      <w:pPr>
        <w:rPr>
          <w:b/>
          <w:bCs/>
          <w:sz w:val="32"/>
          <w:szCs w:val="32"/>
        </w:rPr>
      </w:pPr>
      <w:r>
        <w:rPr>
          <w:b/>
          <w:bCs/>
          <w:sz w:val="32"/>
          <w:szCs w:val="32"/>
        </w:rPr>
        <w:t>Update Leave Type</w:t>
      </w:r>
    </w:p>
    <w:p w14:paraId="47AFB1CE" w14:textId="77777777" w:rsidR="0036307F" w:rsidRDefault="0036307F" w:rsidP="0036307F">
      <w:pPr>
        <w:rPr>
          <w:b/>
          <w:bCs/>
          <w:sz w:val="32"/>
          <w:szCs w:val="32"/>
        </w:rPr>
      </w:pPr>
      <w:r w:rsidRPr="00AA3E01">
        <w:rPr>
          <w:b/>
          <w:bCs/>
          <w:noProof/>
          <w:sz w:val="32"/>
          <w:szCs w:val="32"/>
        </w:rPr>
        <w:drawing>
          <wp:inline distT="0" distB="0" distL="0" distR="0" wp14:anchorId="1CEF3052" wp14:editId="1F1D8AA4">
            <wp:extent cx="5731510" cy="1710690"/>
            <wp:effectExtent l="0" t="0" r="254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1710690"/>
                    </a:xfrm>
                    <a:prstGeom prst="rect">
                      <a:avLst/>
                    </a:prstGeom>
                  </pic:spPr>
                </pic:pic>
              </a:graphicData>
            </a:graphic>
          </wp:inline>
        </w:drawing>
      </w:r>
    </w:p>
    <w:p w14:paraId="3A44F9B0" w14:textId="77777777" w:rsidR="0036307F" w:rsidRDefault="0036307F" w:rsidP="0036307F">
      <w:pPr>
        <w:rPr>
          <w:b/>
          <w:bCs/>
          <w:sz w:val="32"/>
          <w:szCs w:val="32"/>
        </w:rPr>
      </w:pPr>
    </w:p>
    <w:p w14:paraId="787D042C" w14:textId="77777777" w:rsidR="0034008B" w:rsidRDefault="0034008B" w:rsidP="0036307F">
      <w:pPr>
        <w:rPr>
          <w:b/>
          <w:bCs/>
          <w:sz w:val="32"/>
          <w:szCs w:val="32"/>
        </w:rPr>
      </w:pPr>
    </w:p>
    <w:p w14:paraId="3C0F3CE9" w14:textId="77777777" w:rsidR="0034008B" w:rsidRDefault="0034008B" w:rsidP="0036307F">
      <w:pPr>
        <w:rPr>
          <w:b/>
          <w:bCs/>
          <w:sz w:val="32"/>
          <w:szCs w:val="32"/>
        </w:rPr>
      </w:pPr>
    </w:p>
    <w:p w14:paraId="3EC52BDB" w14:textId="77777777" w:rsidR="0034008B" w:rsidRDefault="0034008B" w:rsidP="0036307F">
      <w:pPr>
        <w:rPr>
          <w:b/>
          <w:bCs/>
          <w:sz w:val="32"/>
          <w:szCs w:val="32"/>
        </w:rPr>
      </w:pPr>
    </w:p>
    <w:p w14:paraId="306F3F0E" w14:textId="77777777" w:rsidR="0034008B" w:rsidRDefault="0034008B" w:rsidP="0036307F">
      <w:pPr>
        <w:rPr>
          <w:b/>
          <w:bCs/>
          <w:sz w:val="32"/>
          <w:szCs w:val="32"/>
        </w:rPr>
      </w:pPr>
    </w:p>
    <w:p w14:paraId="50F2BBF1" w14:textId="77777777" w:rsidR="0034008B" w:rsidRDefault="0034008B" w:rsidP="0036307F">
      <w:pPr>
        <w:rPr>
          <w:b/>
          <w:bCs/>
          <w:sz w:val="32"/>
          <w:szCs w:val="32"/>
        </w:rPr>
      </w:pPr>
    </w:p>
    <w:p w14:paraId="09D7091F" w14:textId="77777777" w:rsidR="0034008B" w:rsidRDefault="0034008B" w:rsidP="0036307F">
      <w:pPr>
        <w:rPr>
          <w:b/>
          <w:bCs/>
          <w:sz w:val="32"/>
          <w:szCs w:val="32"/>
        </w:rPr>
      </w:pPr>
    </w:p>
    <w:p w14:paraId="37C19928" w14:textId="77777777" w:rsidR="0034008B" w:rsidRDefault="0034008B" w:rsidP="0036307F">
      <w:pPr>
        <w:rPr>
          <w:b/>
          <w:bCs/>
          <w:sz w:val="32"/>
          <w:szCs w:val="32"/>
        </w:rPr>
      </w:pPr>
    </w:p>
    <w:p w14:paraId="032BA437" w14:textId="1985A96E" w:rsidR="0036307F" w:rsidRDefault="0036307F" w:rsidP="0036307F">
      <w:pPr>
        <w:rPr>
          <w:b/>
          <w:bCs/>
          <w:sz w:val="32"/>
          <w:szCs w:val="32"/>
        </w:rPr>
      </w:pPr>
      <w:r>
        <w:rPr>
          <w:b/>
          <w:bCs/>
          <w:sz w:val="32"/>
          <w:szCs w:val="32"/>
        </w:rPr>
        <w:lastRenderedPageBreak/>
        <w:t>Add Employee</w:t>
      </w:r>
    </w:p>
    <w:p w14:paraId="3C478C33" w14:textId="77777777" w:rsidR="0036307F" w:rsidRDefault="0036307F" w:rsidP="0036307F">
      <w:pPr>
        <w:rPr>
          <w:b/>
          <w:bCs/>
          <w:sz w:val="32"/>
          <w:szCs w:val="32"/>
        </w:rPr>
      </w:pPr>
      <w:r w:rsidRPr="00AA3E01">
        <w:rPr>
          <w:b/>
          <w:bCs/>
          <w:noProof/>
          <w:sz w:val="32"/>
          <w:szCs w:val="32"/>
        </w:rPr>
        <w:drawing>
          <wp:inline distT="0" distB="0" distL="0" distR="0" wp14:anchorId="4B5C68AE" wp14:editId="3328B068">
            <wp:extent cx="5731510" cy="465582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55820"/>
                    </a:xfrm>
                    <a:prstGeom prst="rect">
                      <a:avLst/>
                    </a:prstGeom>
                  </pic:spPr>
                </pic:pic>
              </a:graphicData>
            </a:graphic>
          </wp:inline>
        </w:drawing>
      </w:r>
    </w:p>
    <w:p w14:paraId="1FDA5F8B" w14:textId="77777777" w:rsidR="0036307F" w:rsidRDefault="0036307F" w:rsidP="0036307F">
      <w:pPr>
        <w:rPr>
          <w:b/>
          <w:bCs/>
          <w:sz w:val="32"/>
          <w:szCs w:val="32"/>
        </w:rPr>
      </w:pPr>
    </w:p>
    <w:p w14:paraId="179007E7" w14:textId="77777777" w:rsidR="0036307F" w:rsidRDefault="0036307F" w:rsidP="0036307F">
      <w:pPr>
        <w:rPr>
          <w:b/>
          <w:bCs/>
          <w:sz w:val="32"/>
          <w:szCs w:val="32"/>
        </w:rPr>
      </w:pPr>
    </w:p>
    <w:p w14:paraId="0B8BE96F" w14:textId="77777777" w:rsidR="0036307F" w:rsidRDefault="0036307F" w:rsidP="0036307F">
      <w:pPr>
        <w:rPr>
          <w:b/>
          <w:bCs/>
          <w:sz w:val="32"/>
          <w:szCs w:val="32"/>
        </w:rPr>
      </w:pPr>
    </w:p>
    <w:p w14:paraId="02D52348" w14:textId="77777777" w:rsidR="0034008B" w:rsidRDefault="0034008B" w:rsidP="0036307F">
      <w:pPr>
        <w:rPr>
          <w:b/>
          <w:bCs/>
          <w:sz w:val="32"/>
          <w:szCs w:val="32"/>
        </w:rPr>
      </w:pPr>
    </w:p>
    <w:p w14:paraId="1FB024EF" w14:textId="77777777" w:rsidR="0034008B" w:rsidRDefault="0034008B" w:rsidP="0036307F">
      <w:pPr>
        <w:rPr>
          <w:b/>
          <w:bCs/>
          <w:sz w:val="32"/>
          <w:szCs w:val="32"/>
        </w:rPr>
      </w:pPr>
    </w:p>
    <w:p w14:paraId="7A77EDE1" w14:textId="77777777" w:rsidR="0034008B" w:rsidRDefault="0034008B" w:rsidP="0036307F">
      <w:pPr>
        <w:rPr>
          <w:b/>
          <w:bCs/>
          <w:sz w:val="32"/>
          <w:szCs w:val="32"/>
        </w:rPr>
      </w:pPr>
    </w:p>
    <w:p w14:paraId="6D47D862" w14:textId="77777777" w:rsidR="0034008B" w:rsidRDefault="0034008B" w:rsidP="0036307F">
      <w:pPr>
        <w:rPr>
          <w:b/>
          <w:bCs/>
          <w:sz w:val="32"/>
          <w:szCs w:val="32"/>
        </w:rPr>
      </w:pPr>
    </w:p>
    <w:p w14:paraId="10233ADD" w14:textId="77777777" w:rsidR="0034008B" w:rsidRDefault="0034008B" w:rsidP="0036307F">
      <w:pPr>
        <w:rPr>
          <w:b/>
          <w:bCs/>
          <w:sz w:val="32"/>
          <w:szCs w:val="32"/>
        </w:rPr>
      </w:pPr>
    </w:p>
    <w:p w14:paraId="118709DD" w14:textId="7845282D" w:rsidR="0036307F" w:rsidRDefault="0036307F" w:rsidP="0036307F">
      <w:pPr>
        <w:rPr>
          <w:b/>
          <w:bCs/>
          <w:sz w:val="32"/>
          <w:szCs w:val="32"/>
        </w:rPr>
      </w:pPr>
      <w:r>
        <w:rPr>
          <w:b/>
          <w:bCs/>
          <w:sz w:val="32"/>
          <w:szCs w:val="32"/>
        </w:rPr>
        <w:lastRenderedPageBreak/>
        <w:t>Manage Employee</w:t>
      </w:r>
    </w:p>
    <w:p w14:paraId="04922227" w14:textId="77777777" w:rsidR="0036307F" w:rsidRDefault="0036307F" w:rsidP="0036307F">
      <w:pPr>
        <w:rPr>
          <w:b/>
          <w:bCs/>
          <w:sz w:val="32"/>
          <w:szCs w:val="32"/>
        </w:rPr>
      </w:pPr>
      <w:r w:rsidRPr="00AA3E01">
        <w:rPr>
          <w:b/>
          <w:bCs/>
          <w:noProof/>
          <w:sz w:val="32"/>
          <w:szCs w:val="32"/>
        </w:rPr>
        <w:drawing>
          <wp:inline distT="0" distB="0" distL="0" distR="0" wp14:anchorId="3B044D6A" wp14:editId="2F1AA7DC">
            <wp:extent cx="5731510" cy="2125345"/>
            <wp:effectExtent l="0" t="0" r="254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25345"/>
                    </a:xfrm>
                    <a:prstGeom prst="rect">
                      <a:avLst/>
                    </a:prstGeom>
                  </pic:spPr>
                </pic:pic>
              </a:graphicData>
            </a:graphic>
          </wp:inline>
        </w:drawing>
      </w:r>
    </w:p>
    <w:p w14:paraId="7534F4DA" w14:textId="77777777" w:rsidR="0036307F" w:rsidRDefault="0036307F" w:rsidP="0036307F">
      <w:pPr>
        <w:rPr>
          <w:b/>
          <w:bCs/>
          <w:sz w:val="32"/>
          <w:szCs w:val="32"/>
        </w:rPr>
      </w:pPr>
    </w:p>
    <w:p w14:paraId="0BA2425D" w14:textId="77777777" w:rsidR="0036307F" w:rsidRDefault="0036307F" w:rsidP="0036307F">
      <w:pPr>
        <w:rPr>
          <w:b/>
          <w:bCs/>
          <w:sz w:val="32"/>
          <w:szCs w:val="32"/>
        </w:rPr>
      </w:pPr>
      <w:r>
        <w:rPr>
          <w:b/>
          <w:bCs/>
          <w:sz w:val="32"/>
          <w:szCs w:val="32"/>
        </w:rPr>
        <w:t>View Employee Details</w:t>
      </w:r>
    </w:p>
    <w:p w14:paraId="6AD8A44D" w14:textId="77777777" w:rsidR="0036307F" w:rsidRDefault="0036307F" w:rsidP="0036307F">
      <w:pPr>
        <w:rPr>
          <w:b/>
          <w:bCs/>
          <w:sz w:val="32"/>
          <w:szCs w:val="32"/>
        </w:rPr>
      </w:pPr>
      <w:r w:rsidRPr="00AA3E01">
        <w:rPr>
          <w:b/>
          <w:bCs/>
          <w:noProof/>
          <w:sz w:val="32"/>
          <w:szCs w:val="32"/>
        </w:rPr>
        <w:drawing>
          <wp:inline distT="0" distB="0" distL="0" distR="0" wp14:anchorId="2CA68049" wp14:editId="0A943070">
            <wp:extent cx="5731510" cy="2835275"/>
            <wp:effectExtent l="0" t="0" r="254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35275"/>
                    </a:xfrm>
                    <a:prstGeom prst="rect">
                      <a:avLst/>
                    </a:prstGeom>
                  </pic:spPr>
                </pic:pic>
              </a:graphicData>
            </a:graphic>
          </wp:inline>
        </w:drawing>
      </w:r>
    </w:p>
    <w:p w14:paraId="142418DC" w14:textId="77777777" w:rsidR="0036307F" w:rsidRDefault="0036307F" w:rsidP="0036307F">
      <w:pPr>
        <w:rPr>
          <w:b/>
          <w:bCs/>
          <w:sz w:val="32"/>
          <w:szCs w:val="32"/>
        </w:rPr>
      </w:pPr>
    </w:p>
    <w:p w14:paraId="47DA5F34" w14:textId="77777777" w:rsidR="0036307F" w:rsidRDefault="0036307F" w:rsidP="0036307F">
      <w:pPr>
        <w:rPr>
          <w:b/>
          <w:bCs/>
          <w:sz w:val="32"/>
          <w:szCs w:val="32"/>
        </w:rPr>
      </w:pPr>
    </w:p>
    <w:p w14:paraId="1F8318F9" w14:textId="77777777" w:rsidR="0036307F" w:rsidRDefault="0036307F" w:rsidP="0036307F">
      <w:pPr>
        <w:rPr>
          <w:b/>
          <w:bCs/>
          <w:sz w:val="32"/>
          <w:szCs w:val="32"/>
        </w:rPr>
      </w:pPr>
    </w:p>
    <w:p w14:paraId="0361BC16" w14:textId="77777777" w:rsidR="0036307F" w:rsidRDefault="0036307F" w:rsidP="0036307F">
      <w:pPr>
        <w:rPr>
          <w:b/>
          <w:bCs/>
          <w:sz w:val="32"/>
          <w:szCs w:val="32"/>
        </w:rPr>
      </w:pPr>
    </w:p>
    <w:p w14:paraId="5779513C" w14:textId="77777777" w:rsidR="0036307F" w:rsidRDefault="0036307F" w:rsidP="0036307F">
      <w:pPr>
        <w:rPr>
          <w:b/>
          <w:bCs/>
          <w:sz w:val="32"/>
          <w:szCs w:val="32"/>
        </w:rPr>
      </w:pPr>
    </w:p>
    <w:p w14:paraId="642E624E" w14:textId="77777777" w:rsidR="0036307F" w:rsidRDefault="0036307F" w:rsidP="0036307F">
      <w:pPr>
        <w:rPr>
          <w:b/>
          <w:bCs/>
          <w:sz w:val="32"/>
          <w:szCs w:val="32"/>
        </w:rPr>
      </w:pPr>
    </w:p>
    <w:p w14:paraId="627E3FAC" w14:textId="77777777" w:rsidR="0036307F" w:rsidRDefault="0036307F" w:rsidP="0036307F">
      <w:pPr>
        <w:rPr>
          <w:b/>
          <w:bCs/>
          <w:sz w:val="32"/>
          <w:szCs w:val="32"/>
        </w:rPr>
      </w:pPr>
    </w:p>
    <w:p w14:paraId="205D948F" w14:textId="77777777" w:rsidR="0036307F" w:rsidRDefault="0036307F" w:rsidP="0036307F">
      <w:pPr>
        <w:rPr>
          <w:b/>
          <w:bCs/>
          <w:sz w:val="32"/>
          <w:szCs w:val="32"/>
        </w:rPr>
      </w:pPr>
      <w:r>
        <w:rPr>
          <w:b/>
          <w:bCs/>
          <w:sz w:val="32"/>
          <w:szCs w:val="32"/>
        </w:rPr>
        <w:t>Update Employee Details</w:t>
      </w:r>
    </w:p>
    <w:p w14:paraId="4118FB14" w14:textId="77777777" w:rsidR="0036307F" w:rsidRDefault="0036307F" w:rsidP="0036307F">
      <w:pPr>
        <w:rPr>
          <w:b/>
          <w:bCs/>
          <w:sz w:val="32"/>
          <w:szCs w:val="32"/>
        </w:rPr>
      </w:pPr>
      <w:r w:rsidRPr="00AA3E01">
        <w:rPr>
          <w:b/>
          <w:bCs/>
          <w:noProof/>
          <w:sz w:val="32"/>
          <w:szCs w:val="32"/>
        </w:rPr>
        <w:drawing>
          <wp:inline distT="0" distB="0" distL="0" distR="0" wp14:anchorId="7212E9D6" wp14:editId="5AA1BCF0">
            <wp:extent cx="5731510" cy="3559175"/>
            <wp:effectExtent l="0" t="0" r="254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59175"/>
                    </a:xfrm>
                    <a:prstGeom prst="rect">
                      <a:avLst/>
                    </a:prstGeom>
                  </pic:spPr>
                </pic:pic>
              </a:graphicData>
            </a:graphic>
          </wp:inline>
        </w:drawing>
      </w:r>
    </w:p>
    <w:p w14:paraId="766512E4" w14:textId="77777777" w:rsidR="0036307F" w:rsidRDefault="0036307F" w:rsidP="0036307F">
      <w:pPr>
        <w:rPr>
          <w:b/>
          <w:bCs/>
          <w:sz w:val="32"/>
          <w:szCs w:val="32"/>
        </w:rPr>
      </w:pPr>
    </w:p>
    <w:p w14:paraId="1E92B2DC" w14:textId="77777777" w:rsidR="0036307F" w:rsidRDefault="0036307F" w:rsidP="0036307F">
      <w:pPr>
        <w:rPr>
          <w:b/>
          <w:bCs/>
          <w:sz w:val="32"/>
          <w:szCs w:val="32"/>
        </w:rPr>
      </w:pPr>
      <w:r>
        <w:rPr>
          <w:b/>
          <w:bCs/>
          <w:sz w:val="32"/>
          <w:szCs w:val="32"/>
        </w:rPr>
        <w:t>View Salary History</w:t>
      </w:r>
    </w:p>
    <w:p w14:paraId="707B1756" w14:textId="14C06E30" w:rsidR="0036307F" w:rsidRDefault="0036307F" w:rsidP="0036307F">
      <w:pPr>
        <w:rPr>
          <w:b/>
          <w:bCs/>
          <w:sz w:val="32"/>
          <w:szCs w:val="32"/>
        </w:rPr>
      </w:pPr>
      <w:r w:rsidRPr="00AA3E01">
        <w:rPr>
          <w:b/>
          <w:bCs/>
          <w:noProof/>
          <w:sz w:val="32"/>
          <w:szCs w:val="32"/>
        </w:rPr>
        <w:drawing>
          <wp:inline distT="0" distB="0" distL="0" distR="0" wp14:anchorId="09DA2952" wp14:editId="116FD202">
            <wp:extent cx="5731510" cy="1828165"/>
            <wp:effectExtent l="0" t="0" r="254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1510" cy="1828165"/>
                    </a:xfrm>
                    <a:prstGeom prst="rect">
                      <a:avLst/>
                    </a:prstGeom>
                  </pic:spPr>
                </pic:pic>
              </a:graphicData>
            </a:graphic>
          </wp:inline>
        </w:drawing>
      </w:r>
    </w:p>
    <w:p w14:paraId="3D3B360E" w14:textId="77777777" w:rsidR="0036307F" w:rsidRDefault="0036307F" w:rsidP="0036307F">
      <w:pPr>
        <w:rPr>
          <w:b/>
          <w:bCs/>
          <w:sz w:val="32"/>
          <w:szCs w:val="32"/>
        </w:rPr>
      </w:pPr>
      <w:r>
        <w:rPr>
          <w:b/>
          <w:bCs/>
          <w:sz w:val="32"/>
          <w:szCs w:val="32"/>
        </w:rPr>
        <w:lastRenderedPageBreak/>
        <w:t>Update Salary</w:t>
      </w:r>
    </w:p>
    <w:p w14:paraId="23957BA6" w14:textId="77777777" w:rsidR="0036307F" w:rsidRDefault="0036307F" w:rsidP="0036307F">
      <w:pPr>
        <w:rPr>
          <w:b/>
          <w:bCs/>
          <w:sz w:val="32"/>
          <w:szCs w:val="32"/>
        </w:rPr>
      </w:pPr>
      <w:r w:rsidRPr="00AA3E01">
        <w:rPr>
          <w:b/>
          <w:bCs/>
          <w:noProof/>
          <w:sz w:val="32"/>
          <w:szCs w:val="32"/>
        </w:rPr>
        <w:drawing>
          <wp:inline distT="0" distB="0" distL="0" distR="0" wp14:anchorId="09D85871" wp14:editId="4BC5A5FD">
            <wp:extent cx="5731510" cy="1901825"/>
            <wp:effectExtent l="0" t="0" r="254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901825"/>
                    </a:xfrm>
                    <a:prstGeom prst="rect">
                      <a:avLst/>
                    </a:prstGeom>
                  </pic:spPr>
                </pic:pic>
              </a:graphicData>
            </a:graphic>
          </wp:inline>
        </w:drawing>
      </w:r>
    </w:p>
    <w:p w14:paraId="38B54A80" w14:textId="77777777" w:rsidR="0036307F" w:rsidRDefault="0036307F" w:rsidP="0036307F">
      <w:pPr>
        <w:rPr>
          <w:b/>
          <w:bCs/>
          <w:sz w:val="32"/>
          <w:szCs w:val="32"/>
        </w:rPr>
      </w:pPr>
    </w:p>
    <w:p w14:paraId="1DF7D703" w14:textId="77777777" w:rsidR="0036307F" w:rsidRDefault="0036307F" w:rsidP="0036307F">
      <w:pPr>
        <w:rPr>
          <w:b/>
          <w:bCs/>
          <w:sz w:val="32"/>
          <w:szCs w:val="32"/>
        </w:rPr>
      </w:pPr>
      <w:r>
        <w:rPr>
          <w:b/>
          <w:bCs/>
          <w:sz w:val="32"/>
          <w:szCs w:val="32"/>
        </w:rPr>
        <w:t>View Leave History</w:t>
      </w:r>
    </w:p>
    <w:p w14:paraId="48003EA5" w14:textId="77777777" w:rsidR="0036307F" w:rsidRDefault="0036307F" w:rsidP="0036307F">
      <w:pPr>
        <w:rPr>
          <w:b/>
          <w:bCs/>
          <w:sz w:val="32"/>
          <w:szCs w:val="32"/>
        </w:rPr>
      </w:pPr>
      <w:r w:rsidRPr="00AA3E01">
        <w:rPr>
          <w:b/>
          <w:bCs/>
          <w:noProof/>
          <w:sz w:val="32"/>
          <w:szCs w:val="32"/>
        </w:rPr>
        <w:drawing>
          <wp:inline distT="0" distB="0" distL="0" distR="0" wp14:anchorId="787DCAED" wp14:editId="0CDED525">
            <wp:extent cx="5731510" cy="1975485"/>
            <wp:effectExtent l="0" t="0" r="254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1510" cy="1975485"/>
                    </a:xfrm>
                    <a:prstGeom prst="rect">
                      <a:avLst/>
                    </a:prstGeom>
                  </pic:spPr>
                </pic:pic>
              </a:graphicData>
            </a:graphic>
          </wp:inline>
        </w:drawing>
      </w:r>
    </w:p>
    <w:p w14:paraId="4C700E64" w14:textId="77777777" w:rsidR="0036307F" w:rsidRDefault="0036307F" w:rsidP="0036307F">
      <w:pPr>
        <w:rPr>
          <w:b/>
          <w:bCs/>
          <w:sz w:val="32"/>
          <w:szCs w:val="32"/>
        </w:rPr>
      </w:pPr>
      <w:r>
        <w:rPr>
          <w:b/>
          <w:bCs/>
          <w:sz w:val="32"/>
          <w:szCs w:val="32"/>
        </w:rPr>
        <w:t>Add Salary</w:t>
      </w:r>
    </w:p>
    <w:p w14:paraId="01E4F2FD" w14:textId="77777777" w:rsidR="0036307F" w:rsidRDefault="0036307F" w:rsidP="0036307F">
      <w:pPr>
        <w:rPr>
          <w:b/>
          <w:bCs/>
          <w:sz w:val="32"/>
          <w:szCs w:val="32"/>
        </w:rPr>
      </w:pPr>
      <w:r w:rsidRPr="00AA3E01">
        <w:rPr>
          <w:b/>
          <w:bCs/>
          <w:noProof/>
          <w:sz w:val="32"/>
          <w:szCs w:val="32"/>
        </w:rPr>
        <w:drawing>
          <wp:inline distT="0" distB="0" distL="0" distR="0" wp14:anchorId="5BA3A769" wp14:editId="305A3F1D">
            <wp:extent cx="5731510" cy="193040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1510" cy="1930400"/>
                    </a:xfrm>
                    <a:prstGeom prst="rect">
                      <a:avLst/>
                    </a:prstGeom>
                  </pic:spPr>
                </pic:pic>
              </a:graphicData>
            </a:graphic>
          </wp:inline>
        </w:drawing>
      </w:r>
    </w:p>
    <w:p w14:paraId="0FB909E6" w14:textId="77777777" w:rsidR="0036307F" w:rsidRDefault="0036307F" w:rsidP="0036307F">
      <w:pPr>
        <w:rPr>
          <w:b/>
          <w:bCs/>
          <w:sz w:val="32"/>
          <w:szCs w:val="32"/>
        </w:rPr>
      </w:pPr>
    </w:p>
    <w:p w14:paraId="48BD71AE" w14:textId="77777777" w:rsidR="0036307F" w:rsidRDefault="0036307F" w:rsidP="0036307F">
      <w:pPr>
        <w:rPr>
          <w:b/>
          <w:bCs/>
          <w:sz w:val="32"/>
          <w:szCs w:val="32"/>
        </w:rPr>
      </w:pPr>
      <w:r>
        <w:rPr>
          <w:b/>
          <w:bCs/>
          <w:sz w:val="32"/>
          <w:szCs w:val="32"/>
        </w:rPr>
        <w:lastRenderedPageBreak/>
        <w:t>Manage Salary</w:t>
      </w:r>
    </w:p>
    <w:p w14:paraId="26BEF1BC" w14:textId="77777777" w:rsidR="0036307F" w:rsidRDefault="0036307F" w:rsidP="0036307F">
      <w:pPr>
        <w:rPr>
          <w:b/>
          <w:bCs/>
          <w:sz w:val="32"/>
          <w:szCs w:val="32"/>
        </w:rPr>
      </w:pPr>
      <w:r w:rsidRPr="00AA3E01">
        <w:rPr>
          <w:b/>
          <w:bCs/>
          <w:noProof/>
          <w:sz w:val="32"/>
          <w:szCs w:val="32"/>
        </w:rPr>
        <w:drawing>
          <wp:inline distT="0" distB="0" distL="0" distR="0" wp14:anchorId="1133F874" wp14:editId="11CF4778">
            <wp:extent cx="5731510" cy="162242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22425"/>
                    </a:xfrm>
                    <a:prstGeom prst="rect">
                      <a:avLst/>
                    </a:prstGeom>
                  </pic:spPr>
                </pic:pic>
              </a:graphicData>
            </a:graphic>
          </wp:inline>
        </w:drawing>
      </w:r>
    </w:p>
    <w:p w14:paraId="064C84C1" w14:textId="77777777" w:rsidR="0036307F" w:rsidRDefault="0036307F" w:rsidP="0036307F">
      <w:pPr>
        <w:rPr>
          <w:b/>
          <w:bCs/>
          <w:sz w:val="32"/>
          <w:szCs w:val="32"/>
        </w:rPr>
      </w:pPr>
    </w:p>
    <w:p w14:paraId="408D9038" w14:textId="77777777" w:rsidR="0036307F" w:rsidRDefault="0036307F" w:rsidP="0036307F">
      <w:pPr>
        <w:rPr>
          <w:b/>
          <w:bCs/>
          <w:sz w:val="32"/>
          <w:szCs w:val="32"/>
        </w:rPr>
      </w:pPr>
      <w:r>
        <w:rPr>
          <w:b/>
          <w:bCs/>
          <w:sz w:val="32"/>
          <w:szCs w:val="32"/>
        </w:rPr>
        <w:t>Update Salary</w:t>
      </w:r>
    </w:p>
    <w:p w14:paraId="11E27F5A" w14:textId="77777777" w:rsidR="0036307F" w:rsidRDefault="0036307F" w:rsidP="0036307F">
      <w:pPr>
        <w:rPr>
          <w:b/>
          <w:bCs/>
          <w:sz w:val="32"/>
          <w:szCs w:val="32"/>
        </w:rPr>
      </w:pPr>
      <w:r w:rsidRPr="00AA3E01">
        <w:rPr>
          <w:b/>
          <w:bCs/>
          <w:noProof/>
          <w:sz w:val="32"/>
          <w:szCs w:val="32"/>
        </w:rPr>
        <w:drawing>
          <wp:inline distT="0" distB="0" distL="0" distR="0" wp14:anchorId="57F58B74" wp14:editId="01F3B836">
            <wp:extent cx="5731510" cy="2078990"/>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1510" cy="2078990"/>
                    </a:xfrm>
                    <a:prstGeom prst="rect">
                      <a:avLst/>
                    </a:prstGeom>
                  </pic:spPr>
                </pic:pic>
              </a:graphicData>
            </a:graphic>
          </wp:inline>
        </w:drawing>
      </w:r>
    </w:p>
    <w:p w14:paraId="393C4C5A" w14:textId="77777777" w:rsidR="0036307F" w:rsidRDefault="0036307F" w:rsidP="0036307F">
      <w:pPr>
        <w:rPr>
          <w:b/>
          <w:bCs/>
          <w:sz w:val="32"/>
          <w:szCs w:val="32"/>
        </w:rPr>
      </w:pPr>
    </w:p>
    <w:p w14:paraId="5949FC6C" w14:textId="77777777" w:rsidR="0036307F" w:rsidRDefault="0036307F" w:rsidP="0036307F">
      <w:pPr>
        <w:rPr>
          <w:b/>
          <w:bCs/>
          <w:sz w:val="32"/>
          <w:szCs w:val="32"/>
        </w:rPr>
      </w:pPr>
      <w:r>
        <w:rPr>
          <w:b/>
          <w:bCs/>
          <w:sz w:val="32"/>
          <w:szCs w:val="32"/>
        </w:rPr>
        <w:t>New Leave Request</w:t>
      </w:r>
    </w:p>
    <w:p w14:paraId="0665B260" w14:textId="77777777" w:rsidR="0036307F" w:rsidRDefault="0036307F" w:rsidP="0036307F">
      <w:pPr>
        <w:rPr>
          <w:b/>
          <w:bCs/>
          <w:sz w:val="32"/>
          <w:szCs w:val="32"/>
        </w:rPr>
      </w:pPr>
      <w:r w:rsidRPr="00E43BA6">
        <w:rPr>
          <w:b/>
          <w:bCs/>
          <w:noProof/>
          <w:sz w:val="32"/>
          <w:szCs w:val="32"/>
        </w:rPr>
        <w:drawing>
          <wp:inline distT="0" distB="0" distL="0" distR="0" wp14:anchorId="7DEEA5A3" wp14:editId="47555CFF">
            <wp:extent cx="5731510" cy="1966595"/>
            <wp:effectExtent l="0" t="0" r="254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1510" cy="1966595"/>
                    </a:xfrm>
                    <a:prstGeom prst="rect">
                      <a:avLst/>
                    </a:prstGeom>
                  </pic:spPr>
                </pic:pic>
              </a:graphicData>
            </a:graphic>
          </wp:inline>
        </w:drawing>
      </w:r>
    </w:p>
    <w:p w14:paraId="0678B903" w14:textId="77777777" w:rsidR="0036307F" w:rsidRDefault="0036307F" w:rsidP="0036307F">
      <w:pPr>
        <w:rPr>
          <w:b/>
          <w:bCs/>
          <w:sz w:val="32"/>
          <w:szCs w:val="32"/>
        </w:rPr>
      </w:pPr>
    </w:p>
    <w:p w14:paraId="605E5B0A" w14:textId="77777777" w:rsidR="0036307F" w:rsidRDefault="0036307F" w:rsidP="0036307F">
      <w:pPr>
        <w:rPr>
          <w:b/>
          <w:bCs/>
          <w:sz w:val="32"/>
          <w:szCs w:val="32"/>
        </w:rPr>
      </w:pPr>
    </w:p>
    <w:p w14:paraId="1ED77C41" w14:textId="77777777" w:rsidR="0036307F" w:rsidRDefault="0036307F" w:rsidP="0036307F">
      <w:pPr>
        <w:rPr>
          <w:b/>
          <w:bCs/>
          <w:sz w:val="32"/>
          <w:szCs w:val="32"/>
        </w:rPr>
      </w:pPr>
      <w:r>
        <w:rPr>
          <w:b/>
          <w:bCs/>
          <w:sz w:val="32"/>
          <w:szCs w:val="32"/>
        </w:rPr>
        <w:t>View New Leave Request</w:t>
      </w:r>
    </w:p>
    <w:p w14:paraId="4BC6997D" w14:textId="77777777" w:rsidR="0036307F" w:rsidRDefault="0036307F" w:rsidP="0036307F">
      <w:pPr>
        <w:rPr>
          <w:b/>
          <w:bCs/>
          <w:sz w:val="32"/>
          <w:szCs w:val="32"/>
        </w:rPr>
      </w:pPr>
      <w:r w:rsidRPr="00E43BA6">
        <w:rPr>
          <w:b/>
          <w:bCs/>
          <w:noProof/>
          <w:sz w:val="32"/>
          <w:szCs w:val="32"/>
        </w:rPr>
        <w:drawing>
          <wp:inline distT="0" distB="0" distL="0" distR="0" wp14:anchorId="30DD7A14" wp14:editId="3BA12A22">
            <wp:extent cx="5731510" cy="341439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14395"/>
                    </a:xfrm>
                    <a:prstGeom prst="rect">
                      <a:avLst/>
                    </a:prstGeom>
                  </pic:spPr>
                </pic:pic>
              </a:graphicData>
            </a:graphic>
          </wp:inline>
        </w:drawing>
      </w:r>
    </w:p>
    <w:p w14:paraId="1CFB1C04" w14:textId="77777777" w:rsidR="0036307F" w:rsidRDefault="0036307F" w:rsidP="0036307F">
      <w:pPr>
        <w:rPr>
          <w:b/>
          <w:bCs/>
          <w:sz w:val="32"/>
          <w:szCs w:val="32"/>
        </w:rPr>
      </w:pPr>
    </w:p>
    <w:p w14:paraId="686E837E" w14:textId="77777777" w:rsidR="0036307F" w:rsidRDefault="0036307F" w:rsidP="0036307F">
      <w:pPr>
        <w:rPr>
          <w:b/>
          <w:bCs/>
          <w:sz w:val="32"/>
          <w:szCs w:val="32"/>
        </w:rPr>
      </w:pPr>
      <w:r>
        <w:rPr>
          <w:b/>
          <w:bCs/>
          <w:sz w:val="32"/>
          <w:szCs w:val="32"/>
        </w:rPr>
        <w:t>Accepted Leave Request</w:t>
      </w:r>
    </w:p>
    <w:p w14:paraId="72B761E5" w14:textId="77777777" w:rsidR="0036307F" w:rsidRDefault="0036307F" w:rsidP="0036307F">
      <w:pPr>
        <w:rPr>
          <w:b/>
          <w:bCs/>
          <w:sz w:val="32"/>
          <w:szCs w:val="32"/>
        </w:rPr>
      </w:pPr>
      <w:r w:rsidRPr="008C3180">
        <w:rPr>
          <w:b/>
          <w:bCs/>
          <w:noProof/>
          <w:sz w:val="32"/>
          <w:szCs w:val="32"/>
        </w:rPr>
        <w:drawing>
          <wp:inline distT="0" distB="0" distL="0" distR="0" wp14:anchorId="30DA1E2A" wp14:editId="3AC3F37F">
            <wp:extent cx="5731510" cy="181864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18640"/>
                    </a:xfrm>
                    <a:prstGeom prst="rect">
                      <a:avLst/>
                    </a:prstGeom>
                  </pic:spPr>
                </pic:pic>
              </a:graphicData>
            </a:graphic>
          </wp:inline>
        </w:drawing>
      </w:r>
    </w:p>
    <w:p w14:paraId="6FB294D7" w14:textId="77777777" w:rsidR="0036307F" w:rsidRDefault="0036307F" w:rsidP="0036307F">
      <w:pPr>
        <w:rPr>
          <w:b/>
          <w:bCs/>
          <w:sz w:val="32"/>
          <w:szCs w:val="32"/>
        </w:rPr>
      </w:pPr>
    </w:p>
    <w:p w14:paraId="3104E2D5" w14:textId="77777777" w:rsidR="0036307F" w:rsidRDefault="0036307F" w:rsidP="0036307F">
      <w:pPr>
        <w:rPr>
          <w:b/>
          <w:bCs/>
          <w:sz w:val="32"/>
          <w:szCs w:val="32"/>
        </w:rPr>
      </w:pPr>
    </w:p>
    <w:p w14:paraId="237EE06B" w14:textId="77777777" w:rsidR="0036307F" w:rsidRDefault="0036307F" w:rsidP="0036307F">
      <w:pPr>
        <w:rPr>
          <w:b/>
          <w:bCs/>
          <w:sz w:val="32"/>
          <w:szCs w:val="32"/>
        </w:rPr>
      </w:pPr>
      <w:r>
        <w:rPr>
          <w:b/>
          <w:bCs/>
          <w:sz w:val="32"/>
          <w:szCs w:val="32"/>
        </w:rPr>
        <w:lastRenderedPageBreak/>
        <w:t>View Accepted Request</w:t>
      </w:r>
    </w:p>
    <w:p w14:paraId="557436F2" w14:textId="77777777" w:rsidR="0036307F" w:rsidRDefault="0036307F" w:rsidP="0036307F">
      <w:pPr>
        <w:rPr>
          <w:b/>
          <w:bCs/>
          <w:sz w:val="32"/>
          <w:szCs w:val="32"/>
        </w:rPr>
      </w:pPr>
      <w:r w:rsidRPr="008C3180">
        <w:rPr>
          <w:b/>
          <w:bCs/>
          <w:noProof/>
          <w:sz w:val="32"/>
          <w:szCs w:val="32"/>
        </w:rPr>
        <w:drawing>
          <wp:inline distT="0" distB="0" distL="0" distR="0" wp14:anchorId="0A61187F" wp14:editId="49F56CF2">
            <wp:extent cx="5731510" cy="331470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14700"/>
                    </a:xfrm>
                    <a:prstGeom prst="rect">
                      <a:avLst/>
                    </a:prstGeom>
                  </pic:spPr>
                </pic:pic>
              </a:graphicData>
            </a:graphic>
          </wp:inline>
        </w:drawing>
      </w:r>
    </w:p>
    <w:p w14:paraId="666CC617" w14:textId="77777777" w:rsidR="0036307F" w:rsidRDefault="0036307F" w:rsidP="0036307F">
      <w:pPr>
        <w:rPr>
          <w:b/>
          <w:bCs/>
          <w:sz w:val="32"/>
          <w:szCs w:val="32"/>
        </w:rPr>
      </w:pPr>
    </w:p>
    <w:p w14:paraId="75F85AEF" w14:textId="77777777" w:rsidR="0036307F" w:rsidRDefault="0036307F" w:rsidP="0036307F">
      <w:pPr>
        <w:rPr>
          <w:b/>
          <w:bCs/>
          <w:sz w:val="32"/>
          <w:szCs w:val="32"/>
        </w:rPr>
      </w:pPr>
      <w:r>
        <w:rPr>
          <w:b/>
          <w:bCs/>
          <w:sz w:val="32"/>
          <w:szCs w:val="32"/>
        </w:rPr>
        <w:t>Rejected Leave Request</w:t>
      </w:r>
    </w:p>
    <w:p w14:paraId="53C58952" w14:textId="77777777" w:rsidR="0036307F" w:rsidRDefault="0036307F" w:rsidP="0036307F">
      <w:pPr>
        <w:rPr>
          <w:b/>
          <w:bCs/>
          <w:sz w:val="32"/>
          <w:szCs w:val="32"/>
        </w:rPr>
      </w:pPr>
      <w:r w:rsidRPr="008C3180">
        <w:rPr>
          <w:b/>
          <w:bCs/>
          <w:noProof/>
          <w:sz w:val="32"/>
          <w:szCs w:val="32"/>
        </w:rPr>
        <w:drawing>
          <wp:inline distT="0" distB="0" distL="0" distR="0" wp14:anchorId="67614B37" wp14:editId="1A8F6BE0">
            <wp:extent cx="5731510" cy="1729740"/>
            <wp:effectExtent l="0" t="0" r="254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1510" cy="1729740"/>
                    </a:xfrm>
                    <a:prstGeom prst="rect">
                      <a:avLst/>
                    </a:prstGeom>
                  </pic:spPr>
                </pic:pic>
              </a:graphicData>
            </a:graphic>
          </wp:inline>
        </w:drawing>
      </w:r>
    </w:p>
    <w:p w14:paraId="5C31EA6D" w14:textId="77777777" w:rsidR="0036307F" w:rsidRDefault="0036307F" w:rsidP="0036307F">
      <w:pPr>
        <w:rPr>
          <w:b/>
          <w:bCs/>
          <w:sz w:val="32"/>
          <w:szCs w:val="32"/>
        </w:rPr>
      </w:pPr>
    </w:p>
    <w:p w14:paraId="01FB370F" w14:textId="77777777" w:rsidR="0036307F" w:rsidRDefault="0036307F" w:rsidP="0036307F">
      <w:pPr>
        <w:rPr>
          <w:b/>
          <w:bCs/>
          <w:sz w:val="32"/>
          <w:szCs w:val="32"/>
        </w:rPr>
      </w:pPr>
    </w:p>
    <w:p w14:paraId="1D7BFDAA" w14:textId="77777777" w:rsidR="0036307F" w:rsidRDefault="0036307F" w:rsidP="0036307F">
      <w:pPr>
        <w:rPr>
          <w:b/>
          <w:bCs/>
          <w:sz w:val="32"/>
          <w:szCs w:val="32"/>
        </w:rPr>
      </w:pPr>
    </w:p>
    <w:p w14:paraId="38BF139D" w14:textId="77777777" w:rsidR="0036307F" w:rsidRDefault="0036307F" w:rsidP="0036307F">
      <w:pPr>
        <w:rPr>
          <w:b/>
          <w:bCs/>
          <w:sz w:val="32"/>
          <w:szCs w:val="32"/>
        </w:rPr>
      </w:pPr>
    </w:p>
    <w:p w14:paraId="29BD901C" w14:textId="77777777" w:rsidR="0036307F" w:rsidRDefault="0036307F" w:rsidP="0036307F">
      <w:pPr>
        <w:rPr>
          <w:b/>
          <w:bCs/>
          <w:sz w:val="32"/>
          <w:szCs w:val="32"/>
        </w:rPr>
      </w:pPr>
    </w:p>
    <w:p w14:paraId="684E5604" w14:textId="77777777" w:rsidR="0036307F" w:rsidRDefault="0036307F" w:rsidP="0036307F">
      <w:pPr>
        <w:rPr>
          <w:b/>
          <w:bCs/>
          <w:sz w:val="32"/>
          <w:szCs w:val="32"/>
        </w:rPr>
      </w:pPr>
      <w:r>
        <w:rPr>
          <w:b/>
          <w:bCs/>
          <w:sz w:val="32"/>
          <w:szCs w:val="32"/>
        </w:rPr>
        <w:t>View Rejected Leave Request</w:t>
      </w:r>
    </w:p>
    <w:p w14:paraId="2046BB1C" w14:textId="77777777" w:rsidR="0036307F" w:rsidRDefault="0036307F" w:rsidP="0036307F">
      <w:pPr>
        <w:rPr>
          <w:b/>
          <w:bCs/>
          <w:sz w:val="32"/>
          <w:szCs w:val="32"/>
        </w:rPr>
      </w:pPr>
      <w:r w:rsidRPr="008C3180">
        <w:rPr>
          <w:b/>
          <w:bCs/>
          <w:noProof/>
          <w:sz w:val="32"/>
          <w:szCs w:val="32"/>
        </w:rPr>
        <w:drawing>
          <wp:inline distT="0" distB="0" distL="0" distR="0" wp14:anchorId="0B2A43A0" wp14:editId="6F70FD08">
            <wp:extent cx="5731510" cy="3317240"/>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17240"/>
                    </a:xfrm>
                    <a:prstGeom prst="rect">
                      <a:avLst/>
                    </a:prstGeom>
                  </pic:spPr>
                </pic:pic>
              </a:graphicData>
            </a:graphic>
          </wp:inline>
        </w:drawing>
      </w:r>
    </w:p>
    <w:p w14:paraId="5484EAFA" w14:textId="77777777" w:rsidR="0036307F" w:rsidRDefault="0036307F" w:rsidP="0036307F">
      <w:pPr>
        <w:rPr>
          <w:b/>
          <w:bCs/>
          <w:sz w:val="32"/>
          <w:szCs w:val="32"/>
        </w:rPr>
      </w:pPr>
    </w:p>
    <w:p w14:paraId="0A374F71" w14:textId="77777777" w:rsidR="0036307F" w:rsidRDefault="0036307F" w:rsidP="0036307F">
      <w:pPr>
        <w:rPr>
          <w:b/>
          <w:bCs/>
          <w:sz w:val="32"/>
          <w:szCs w:val="32"/>
        </w:rPr>
      </w:pPr>
    </w:p>
    <w:p w14:paraId="06EF54A2" w14:textId="77777777" w:rsidR="0036307F" w:rsidRDefault="0036307F" w:rsidP="0036307F">
      <w:pPr>
        <w:rPr>
          <w:b/>
          <w:bCs/>
          <w:sz w:val="32"/>
          <w:szCs w:val="32"/>
        </w:rPr>
      </w:pPr>
      <w:r>
        <w:rPr>
          <w:b/>
          <w:bCs/>
          <w:sz w:val="32"/>
          <w:szCs w:val="32"/>
        </w:rPr>
        <w:t>Employee Report</w:t>
      </w:r>
    </w:p>
    <w:p w14:paraId="268E6F45" w14:textId="77777777" w:rsidR="0036307F" w:rsidRDefault="0036307F" w:rsidP="0036307F">
      <w:pPr>
        <w:rPr>
          <w:b/>
          <w:bCs/>
          <w:sz w:val="32"/>
          <w:szCs w:val="32"/>
        </w:rPr>
      </w:pPr>
      <w:r w:rsidRPr="008C3180">
        <w:rPr>
          <w:b/>
          <w:bCs/>
          <w:noProof/>
          <w:sz w:val="32"/>
          <w:szCs w:val="32"/>
        </w:rPr>
        <w:drawing>
          <wp:inline distT="0" distB="0" distL="0" distR="0" wp14:anchorId="5CA806AD" wp14:editId="351514E8">
            <wp:extent cx="5731510" cy="185293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1510" cy="1852930"/>
                    </a:xfrm>
                    <a:prstGeom prst="rect">
                      <a:avLst/>
                    </a:prstGeom>
                  </pic:spPr>
                </pic:pic>
              </a:graphicData>
            </a:graphic>
          </wp:inline>
        </w:drawing>
      </w:r>
    </w:p>
    <w:p w14:paraId="414F682F" w14:textId="77777777" w:rsidR="0036307F" w:rsidRDefault="0036307F" w:rsidP="0036307F">
      <w:pPr>
        <w:rPr>
          <w:b/>
          <w:bCs/>
          <w:sz w:val="32"/>
          <w:szCs w:val="32"/>
        </w:rPr>
      </w:pPr>
    </w:p>
    <w:p w14:paraId="0CDA1094" w14:textId="77777777" w:rsidR="0036307F" w:rsidRDefault="0036307F" w:rsidP="0036307F">
      <w:pPr>
        <w:rPr>
          <w:b/>
          <w:bCs/>
          <w:sz w:val="32"/>
          <w:szCs w:val="32"/>
        </w:rPr>
      </w:pPr>
    </w:p>
    <w:p w14:paraId="24BABF68" w14:textId="77777777" w:rsidR="0036307F" w:rsidRDefault="0036307F" w:rsidP="0036307F">
      <w:pPr>
        <w:rPr>
          <w:b/>
          <w:bCs/>
          <w:sz w:val="32"/>
          <w:szCs w:val="32"/>
        </w:rPr>
      </w:pPr>
      <w:r>
        <w:rPr>
          <w:b/>
          <w:bCs/>
          <w:sz w:val="32"/>
          <w:szCs w:val="32"/>
        </w:rPr>
        <w:lastRenderedPageBreak/>
        <w:t>View Employee Report</w:t>
      </w:r>
    </w:p>
    <w:p w14:paraId="2B4DB0C1" w14:textId="77777777" w:rsidR="0036307F" w:rsidRDefault="0036307F" w:rsidP="0036307F">
      <w:pPr>
        <w:rPr>
          <w:b/>
          <w:bCs/>
          <w:sz w:val="32"/>
          <w:szCs w:val="32"/>
        </w:rPr>
      </w:pPr>
      <w:r w:rsidRPr="008C3180">
        <w:rPr>
          <w:b/>
          <w:bCs/>
          <w:noProof/>
          <w:sz w:val="32"/>
          <w:szCs w:val="32"/>
        </w:rPr>
        <w:drawing>
          <wp:inline distT="0" distB="0" distL="0" distR="0" wp14:anchorId="04CFDE01" wp14:editId="3584780C">
            <wp:extent cx="5731510" cy="2738120"/>
            <wp:effectExtent l="0" t="0" r="2540" b="508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38120"/>
                    </a:xfrm>
                    <a:prstGeom prst="rect">
                      <a:avLst/>
                    </a:prstGeom>
                  </pic:spPr>
                </pic:pic>
              </a:graphicData>
            </a:graphic>
          </wp:inline>
        </w:drawing>
      </w:r>
    </w:p>
    <w:p w14:paraId="5E82A9E3" w14:textId="77777777" w:rsidR="0036307F" w:rsidRDefault="0036307F" w:rsidP="0036307F">
      <w:pPr>
        <w:rPr>
          <w:b/>
          <w:bCs/>
          <w:sz w:val="32"/>
          <w:szCs w:val="32"/>
        </w:rPr>
      </w:pPr>
    </w:p>
    <w:p w14:paraId="55BC5822" w14:textId="77777777" w:rsidR="0036307F" w:rsidRDefault="0036307F" w:rsidP="0036307F">
      <w:pPr>
        <w:rPr>
          <w:b/>
          <w:bCs/>
          <w:sz w:val="32"/>
          <w:szCs w:val="32"/>
        </w:rPr>
      </w:pPr>
      <w:r>
        <w:rPr>
          <w:b/>
          <w:bCs/>
          <w:sz w:val="32"/>
          <w:szCs w:val="32"/>
        </w:rPr>
        <w:t>Leave Report</w:t>
      </w:r>
    </w:p>
    <w:p w14:paraId="358DF50E" w14:textId="77777777" w:rsidR="0036307F" w:rsidRDefault="0036307F" w:rsidP="0036307F">
      <w:pPr>
        <w:rPr>
          <w:b/>
          <w:bCs/>
          <w:sz w:val="32"/>
          <w:szCs w:val="32"/>
        </w:rPr>
      </w:pPr>
      <w:r w:rsidRPr="008C3180">
        <w:rPr>
          <w:b/>
          <w:bCs/>
          <w:noProof/>
          <w:sz w:val="32"/>
          <w:szCs w:val="32"/>
        </w:rPr>
        <w:drawing>
          <wp:inline distT="0" distB="0" distL="0" distR="0" wp14:anchorId="35FE3A3A" wp14:editId="750CA30D">
            <wp:extent cx="5731510" cy="1783715"/>
            <wp:effectExtent l="0" t="0" r="254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1510" cy="1783715"/>
                    </a:xfrm>
                    <a:prstGeom prst="rect">
                      <a:avLst/>
                    </a:prstGeom>
                  </pic:spPr>
                </pic:pic>
              </a:graphicData>
            </a:graphic>
          </wp:inline>
        </w:drawing>
      </w:r>
    </w:p>
    <w:p w14:paraId="21FEF8B9" w14:textId="5D20D883" w:rsidR="0036307F" w:rsidRDefault="0036307F" w:rsidP="0036307F">
      <w:pPr>
        <w:rPr>
          <w:b/>
          <w:bCs/>
          <w:sz w:val="32"/>
          <w:szCs w:val="32"/>
        </w:rPr>
      </w:pPr>
    </w:p>
    <w:p w14:paraId="501EEEA2" w14:textId="4DB59CE9" w:rsidR="0034008B" w:rsidRDefault="0034008B" w:rsidP="0036307F">
      <w:pPr>
        <w:rPr>
          <w:b/>
          <w:bCs/>
          <w:sz w:val="32"/>
          <w:szCs w:val="32"/>
        </w:rPr>
      </w:pPr>
    </w:p>
    <w:p w14:paraId="4B516B3D" w14:textId="0D8BDFC6" w:rsidR="0034008B" w:rsidRDefault="0034008B" w:rsidP="0036307F">
      <w:pPr>
        <w:rPr>
          <w:b/>
          <w:bCs/>
          <w:sz w:val="32"/>
          <w:szCs w:val="32"/>
        </w:rPr>
      </w:pPr>
    </w:p>
    <w:p w14:paraId="4A1475E3" w14:textId="0DFB5FD5" w:rsidR="0034008B" w:rsidRDefault="0034008B" w:rsidP="0036307F">
      <w:pPr>
        <w:rPr>
          <w:b/>
          <w:bCs/>
          <w:sz w:val="32"/>
          <w:szCs w:val="32"/>
        </w:rPr>
      </w:pPr>
    </w:p>
    <w:p w14:paraId="7F982419" w14:textId="0AADDC5B" w:rsidR="0034008B" w:rsidRDefault="0034008B" w:rsidP="0036307F">
      <w:pPr>
        <w:rPr>
          <w:b/>
          <w:bCs/>
          <w:sz w:val="32"/>
          <w:szCs w:val="32"/>
        </w:rPr>
      </w:pPr>
    </w:p>
    <w:p w14:paraId="4AEB398B" w14:textId="77777777" w:rsidR="0034008B" w:rsidRDefault="0034008B" w:rsidP="0036307F">
      <w:pPr>
        <w:rPr>
          <w:b/>
          <w:bCs/>
          <w:sz w:val="32"/>
          <w:szCs w:val="32"/>
        </w:rPr>
      </w:pPr>
    </w:p>
    <w:p w14:paraId="4D98947E" w14:textId="77777777" w:rsidR="0036307F" w:rsidRDefault="0036307F" w:rsidP="0036307F">
      <w:pPr>
        <w:rPr>
          <w:b/>
          <w:bCs/>
          <w:sz w:val="32"/>
          <w:szCs w:val="32"/>
        </w:rPr>
      </w:pPr>
      <w:r>
        <w:rPr>
          <w:b/>
          <w:bCs/>
          <w:sz w:val="32"/>
          <w:szCs w:val="32"/>
        </w:rPr>
        <w:lastRenderedPageBreak/>
        <w:t>View Leave Report</w:t>
      </w:r>
    </w:p>
    <w:p w14:paraId="718583F5" w14:textId="77777777" w:rsidR="0036307F" w:rsidRDefault="0036307F" w:rsidP="0036307F">
      <w:pPr>
        <w:rPr>
          <w:b/>
          <w:bCs/>
          <w:sz w:val="32"/>
          <w:szCs w:val="32"/>
        </w:rPr>
      </w:pPr>
      <w:r w:rsidRPr="008C3180">
        <w:rPr>
          <w:b/>
          <w:bCs/>
          <w:noProof/>
          <w:sz w:val="32"/>
          <w:szCs w:val="32"/>
        </w:rPr>
        <w:drawing>
          <wp:inline distT="0" distB="0" distL="0" distR="0" wp14:anchorId="00D81DB7" wp14:editId="7DF8AFD9">
            <wp:extent cx="5731510" cy="291973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19730"/>
                    </a:xfrm>
                    <a:prstGeom prst="rect">
                      <a:avLst/>
                    </a:prstGeom>
                  </pic:spPr>
                </pic:pic>
              </a:graphicData>
            </a:graphic>
          </wp:inline>
        </w:drawing>
      </w:r>
    </w:p>
    <w:p w14:paraId="2A243435" w14:textId="77777777" w:rsidR="0036307F" w:rsidRDefault="0036307F" w:rsidP="0036307F">
      <w:pPr>
        <w:rPr>
          <w:b/>
          <w:bCs/>
          <w:sz w:val="32"/>
          <w:szCs w:val="32"/>
        </w:rPr>
      </w:pPr>
    </w:p>
    <w:p w14:paraId="49F3A5CD" w14:textId="77777777" w:rsidR="0036307F" w:rsidRDefault="0036307F" w:rsidP="0036307F">
      <w:pPr>
        <w:rPr>
          <w:b/>
          <w:bCs/>
          <w:sz w:val="32"/>
          <w:szCs w:val="32"/>
        </w:rPr>
      </w:pPr>
      <w:r>
        <w:rPr>
          <w:b/>
          <w:bCs/>
          <w:sz w:val="32"/>
          <w:szCs w:val="32"/>
        </w:rPr>
        <w:t>Employee Panel</w:t>
      </w:r>
    </w:p>
    <w:p w14:paraId="232C8D6E" w14:textId="77777777" w:rsidR="0036307F" w:rsidRDefault="0036307F" w:rsidP="0036307F">
      <w:pPr>
        <w:rPr>
          <w:b/>
          <w:bCs/>
          <w:sz w:val="32"/>
          <w:szCs w:val="32"/>
        </w:rPr>
      </w:pPr>
      <w:r>
        <w:rPr>
          <w:b/>
          <w:bCs/>
          <w:sz w:val="32"/>
          <w:szCs w:val="32"/>
        </w:rPr>
        <w:t>Login Page</w:t>
      </w:r>
    </w:p>
    <w:p w14:paraId="7F3A7446" w14:textId="77777777" w:rsidR="0036307F" w:rsidRDefault="0036307F" w:rsidP="0036307F">
      <w:pPr>
        <w:rPr>
          <w:b/>
          <w:bCs/>
          <w:sz w:val="32"/>
          <w:szCs w:val="32"/>
        </w:rPr>
      </w:pPr>
      <w:r w:rsidRPr="00EC2130">
        <w:rPr>
          <w:b/>
          <w:bCs/>
          <w:noProof/>
          <w:sz w:val="32"/>
          <w:szCs w:val="32"/>
        </w:rPr>
        <w:drawing>
          <wp:inline distT="0" distB="0" distL="0" distR="0" wp14:anchorId="487F04C7" wp14:editId="4BE72FB7">
            <wp:extent cx="5731510" cy="27666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66695"/>
                    </a:xfrm>
                    <a:prstGeom prst="rect">
                      <a:avLst/>
                    </a:prstGeom>
                  </pic:spPr>
                </pic:pic>
              </a:graphicData>
            </a:graphic>
          </wp:inline>
        </w:drawing>
      </w:r>
    </w:p>
    <w:p w14:paraId="008B8DEE" w14:textId="77777777" w:rsidR="0036307F" w:rsidRDefault="0036307F" w:rsidP="0036307F">
      <w:pPr>
        <w:rPr>
          <w:b/>
          <w:bCs/>
          <w:sz w:val="32"/>
          <w:szCs w:val="32"/>
        </w:rPr>
      </w:pPr>
    </w:p>
    <w:p w14:paraId="0CCB4081" w14:textId="77777777" w:rsidR="0036307F" w:rsidRDefault="0036307F" w:rsidP="0036307F">
      <w:pPr>
        <w:rPr>
          <w:b/>
          <w:bCs/>
          <w:sz w:val="32"/>
          <w:szCs w:val="32"/>
        </w:rPr>
      </w:pPr>
    </w:p>
    <w:p w14:paraId="6C765C58" w14:textId="77777777" w:rsidR="0036307F" w:rsidRDefault="0036307F" w:rsidP="0036307F">
      <w:pPr>
        <w:rPr>
          <w:b/>
          <w:bCs/>
          <w:sz w:val="32"/>
          <w:szCs w:val="32"/>
        </w:rPr>
      </w:pPr>
      <w:r>
        <w:rPr>
          <w:b/>
          <w:bCs/>
          <w:sz w:val="32"/>
          <w:szCs w:val="32"/>
        </w:rPr>
        <w:lastRenderedPageBreak/>
        <w:t>Dashboard</w:t>
      </w:r>
    </w:p>
    <w:p w14:paraId="01502350" w14:textId="4F62759F" w:rsidR="0036307F" w:rsidRDefault="0036307F" w:rsidP="0036307F">
      <w:pPr>
        <w:rPr>
          <w:b/>
          <w:bCs/>
          <w:sz w:val="32"/>
          <w:szCs w:val="32"/>
        </w:rPr>
      </w:pPr>
      <w:r w:rsidRPr="00EC2130">
        <w:rPr>
          <w:b/>
          <w:bCs/>
          <w:noProof/>
          <w:sz w:val="32"/>
          <w:szCs w:val="32"/>
        </w:rPr>
        <w:drawing>
          <wp:inline distT="0" distB="0" distL="0" distR="0" wp14:anchorId="7F1E6F1F" wp14:editId="4D99EAD4">
            <wp:extent cx="5731510" cy="1691640"/>
            <wp:effectExtent l="0" t="0" r="254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31510" cy="1691640"/>
                    </a:xfrm>
                    <a:prstGeom prst="rect">
                      <a:avLst/>
                    </a:prstGeom>
                  </pic:spPr>
                </pic:pic>
              </a:graphicData>
            </a:graphic>
          </wp:inline>
        </w:drawing>
      </w:r>
    </w:p>
    <w:p w14:paraId="7A676823" w14:textId="77777777" w:rsidR="0036307F" w:rsidRDefault="0036307F" w:rsidP="0036307F">
      <w:pPr>
        <w:rPr>
          <w:b/>
          <w:bCs/>
          <w:sz w:val="32"/>
          <w:szCs w:val="32"/>
        </w:rPr>
      </w:pPr>
      <w:r>
        <w:rPr>
          <w:b/>
          <w:bCs/>
          <w:sz w:val="32"/>
          <w:szCs w:val="32"/>
        </w:rPr>
        <w:t>Change Password</w:t>
      </w:r>
    </w:p>
    <w:p w14:paraId="25ECB0B7" w14:textId="66F64C6B" w:rsidR="0036307F" w:rsidRDefault="0036307F" w:rsidP="0036307F">
      <w:pPr>
        <w:rPr>
          <w:b/>
          <w:bCs/>
          <w:sz w:val="32"/>
          <w:szCs w:val="32"/>
        </w:rPr>
      </w:pPr>
      <w:r w:rsidRPr="00EC2130">
        <w:rPr>
          <w:b/>
          <w:bCs/>
          <w:noProof/>
          <w:sz w:val="32"/>
          <w:szCs w:val="32"/>
        </w:rPr>
        <w:drawing>
          <wp:inline distT="0" distB="0" distL="0" distR="0" wp14:anchorId="24D29684" wp14:editId="3DE51514">
            <wp:extent cx="5731510" cy="19424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42465"/>
                    </a:xfrm>
                    <a:prstGeom prst="rect">
                      <a:avLst/>
                    </a:prstGeom>
                  </pic:spPr>
                </pic:pic>
              </a:graphicData>
            </a:graphic>
          </wp:inline>
        </w:drawing>
      </w:r>
    </w:p>
    <w:p w14:paraId="4310B112" w14:textId="77777777" w:rsidR="0036307F" w:rsidRDefault="0036307F" w:rsidP="0036307F">
      <w:pPr>
        <w:rPr>
          <w:b/>
          <w:bCs/>
          <w:sz w:val="32"/>
          <w:szCs w:val="32"/>
        </w:rPr>
      </w:pPr>
      <w:r>
        <w:rPr>
          <w:b/>
          <w:bCs/>
          <w:sz w:val="32"/>
          <w:szCs w:val="32"/>
        </w:rPr>
        <w:t>Profile</w:t>
      </w:r>
    </w:p>
    <w:p w14:paraId="7265E045" w14:textId="77777777" w:rsidR="0036307F" w:rsidRDefault="0036307F" w:rsidP="0036307F">
      <w:pPr>
        <w:rPr>
          <w:b/>
          <w:bCs/>
          <w:sz w:val="32"/>
          <w:szCs w:val="32"/>
        </w:rPr>
      </w:pPr>
      <w:r w:rsidRPr="00EC2130">
        <w:rPr>
          <w:b/>
          <w:bCs/>
          <w:noProof/>
          <w:sz w:val="32"/>
          <w:szCs w:val="32"/>
        </w:rPr>
        <w:drawing>
          <wp:inline distT="0" distB="0" distL="0" distR="0" wp14:anchorId="186672EA" wp14:editId="60943DEB">
            <wp:extent cx="5731510" cy="2763097"/>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5605" cy="2765071"/>
                    </a:xfrm>
                    <a:prstGeom prst="rect">
                      <a:avLst/>
                    </a:prstGeom>
                  </pic:spPr>
                </pic:pic>
              </a:graphicData>
            </a:graphic>
          </wp:inline>
        </w:drawing>
      </w:r>
    </w:p>
    <w:p w14:paraId="4959A403" w14:textId="77777777" w:rsidR="0036307F" w:rsidRDefault="0036307F" w:rsidP="0036307F">
      <w:pPr>
        <w:rPr>
          <w:b/>
          <w:bCs/>
          <w:sz w:val="32"/>
          <w:szCs w:val="32"/>
        </w:rPr>
      </w:pPr>
    </w:p>
    <w:p w14:paraId="0EF5E521" w14:textId="77777777" w:rsidR="0036307F" w:rsidRDefault="0036307F" w:rsidP="0036307F">
      <w:pPr>
        <w:rPr>
          <w:b/>
          <w:bCs/>
          <w:sz w:val="32"/>
          <w:szCs w:val="32"/>
        </w:rPr>
      </w:pPr>
      <w:r>
        <w:rPr>
          <w:b/>
          <w:bCs/>
          <w:sz w:val="32"/>
          <w:szCs w:val="32"/>
        </w:rPr>
        <w:lastRenderedPageBreak/>
        <w:t>Apply Leave</w:t>
      </w:r>
    </w:p>
    <w:p w14:paraId="0A63D4E5" w14:textId="77777777" w:rsidR="0036307F" w:rsidRDefault="0036307F" w:rsidP="0036307F">
      <w:pPr>
        <w:rPr>
          <w:b/>
          <w:bCs/>
          <w:sz w:val="32"/>
          <w:szCs w:val="32"/>
        </w:rPr>
      </w:pPr>
      <w:r w:rsidRPr="00EC2130">
        <w:rPr>
          <w:b/>
          <w:bCs/>
          <w:noProof/>
          <w:sz w:val="32"/>
          <w:szCs w:val="32"/>
        </w:rPr>
        <w:drawing>
          <wp:inline distT="0" distB="0" distL="0" distR="0" wp14:anchorId="6D2DA591" wp14:editId="0B35A2AA">
            <wp:extent cx="5731510" cy="2226945"/>
            <wp:effectExtent l="0" t="0" r="254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31510" cy="2226945"/>
                    </a:xfrm>
                    <a:prstGeom prst="rect">
                      <a:avLst/>
                    </a:prstGeom>
                  </pic:spPr>
                </pic:pic>
              </a:graphicData>
            </a:graphic>
          </wp:inline>
        </w:drawing>
      </w:r>
    </w:p>
    <w:p w14:paraId="32EB079F" w14:textId="77777777" w:rsidR="0036307F" w:rsidRDefault="0036307F" w:rsidP="0036307F">
      <w:pPr>
        <w:rPr>
          <w:b/>
          <w:bCs/>
          <w:sz w:val="32"/>
          <w:szCs w:val="32"/>
        </w:rPr>
      </w:pPr>
    </w:p>
    <w:p w14:paraId="7D901B9A" w14:textId="77777777" w:rsidR="0036307F" w:rsidRDefault="0036307F" w:rsidP="0036307F">
      <w:pPr>
        <w:rPr>
          <w:b/>
          <w:bCs/>
          <w:sz w:val="32"/>
          <w:szCs w:val="32"/>
        </w:rPr>
      </w:pPr>
    </w:p>
    <w:p w14:paraId="1C7FCFAB" w14:textId="77777777" w:rsidR="0036307F" w:rsidRDefault="0036307F" w:rsidP="0036307F">
      <w:pPr>
        <w:rPr>
          <w:b/>
          <w:bCs/>
          <w:sz w:val="32"/>
          <w:szCs w:val="32"/>
        </w:rPr>
      </w:pPr>
    </w:p>
    <w:p w14:paraId="6E4E9C2C" w14:textId="77777777" w:rsidR="0036307F" w:rsidRDefault="0036307F" w:rsidP="0036307F">
      <w:pPr>
        <w:rPr>
          <w:b/>
          <w:bCs/>
          <w:sz w:val="32"/>
          <w:szCs w:val="32"/>
        </w:rPr>
      </w:pPr>
    </w:p>
    <w:p w14:paraId="58CA4802" w14:textId="77777777" w:rsidR="0036307F" w:rsidRDefault="0036307F" w:rsidP="0036307F">
      <w:pPr>
        <w:rPr>
          <w:b/>
          <w:bCs/>
          <w:sz w:val="32"/>
          <w:szCs w:val="32"/>
        </w:rPr>
      </w:pPr>
      <w:r>
        <w:rPr>
          <w:b/>
          <w:bCs/>
          <w:sz w:val="32"/>
          <w:szCs w:val="32"/>
        </w:rPr>
        <w:t>View Leave History</w:t>
      </w:r>
    </w:p>
    <w:p w14:paraId="633950A9" w14:textId="77777777" w:rsidR="0036307F" w:rsidRDefault="0036307F" w:rsidP="0036307F">
      <w:pPr>
        <w:rPr>
          <w:b/>
          <w:bCs/>
          <w:sz w:val="32"/>
          <w:szCs w:val="32"/>
        </w:rPr>
      </w:pPr>
      <w:r w:rsidRPr="00EC2130">
        <w:rPr>
          <w:b/>
          <w:bCs/>
          <w:noProof/>
          <w:sz w:val="32"/>
          <w:szCs w:val="32"/>
        </w:rPr>
        <w:drawing>
          <wp:inline distT="0" distB="0" distL="0" distR="0" wp14:anchorId="23AE1852" wp14:editId="68E7BCFB">
            <wp:extent cx="5731510" cy="2033905"/>
            <wp:effectExtent l="0" t="0" r="254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31510" cy="2033905"/>
                    </a:xfrm>
                    <a:prstGeom prst="rect">
                      <a:avLst/>
                    </a:prstGeom>
                  </pic:spPr>
                </pic:pic>
              </a:graphicData>
            </a:graphic>
          </wp:inline>
        </w:drawing>
      </w:r>
    </w:p>
    <w:p w14:paraId="28D85EBA" w14:textId="77777777" w:rsidR="0036307F" w:rsidRDefault="0036307F" w:rsidP="0036307F">
      <w:pPr>
        <w:rPr>
          <w:b/>
          <w:bCs/>
          <w:sz w:val="32"/>
          <w:szCs w:val="32"/>
        </w:rPr>
      </w:pPr>
    </w:p>
    <w:p w14:paraId="6B52AD20" w14:textId="77777777" w:rsidR="0034008B" w:rsidRDefault="0034008B" w:rsidP="0036307F">
      <w:pPr>
        <w:rPr>
          <w:b/>
          <w:bCs/>
          <w:sz w:val="32"/>
          <w:szCs w:val="32"/>
        </w:rPr>
      </w:pPr>
    </w:p>
    <w:p w14:paraId="70B0E114" w14:textId="77777777" w:rsidR="0034008B" w:rsidRDefault="0034008B" w:rsidP="0036307F">
      <w:pPr>
        <w:rPr>
          <w:b/>
          <w:bCs/>
          <w:sz w:val="32"/>
          <w:szCs w:val="32"/>
        </w:rPr>
      </w:pPr>
    </w:p>
    <w:p w14:paraId="0FB6DEAA" w14:textId="5DC8855B" w:rsidR="0036307F" w:rsidRDefault="0036307F" w:rsidP="0036307F">
      <w:pPr>
        <w:rPr>
          <w:b/>
          <w:bCs/>
          <w:sz w:val="32"/>
          <w:szCs w:val="32"/>
        </w:rPr>
      </w:pPr>
      <w:r>
        <w:rPr>
          <w:b/>
          <w:bCs/>
          <w:sz w:val="32"/>
          <w:szCs w:val="32"/>
        </w:rPr>
        <w:lastRenderedPageBreak/>
        <w:t>View Salary History</w:t>
      </w:r>
    </w:p>
    <w:p w14:paraId="7588D21B" w14:textId="77777777" w:rsidR="0036307F" w:rsidRDefault="0036307F" w:rsidP="0036307F">
      <w:pPr>
        <w:rPr>
          <w:b/>
          <w:bCs/>
          <w:sz w:val="32"/>
          <w:szCs w:val="32"/>
        </w:rPr>
      </w:pPr>
      <w:r w:rsidRPr="00EC2130">
        <w:rPr>
          <w:b/>
          <w:bCs/>
          <w:noProof/>
          <w:sz w:val="32"/>
          <w:szCs w:val="32"/>
        </w:rPr>
        <w:drawing>
          <wp:inline distT="0" distB="0" distL="0" distR="0" wp14:anchorId="1D49D60F" wp14:editId="34A5AE01">
            <wp:extent cx="5731510" cy="1972310"/>
            <wp:effectExtent l="0" t="0" r="254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31510" cy="1972310"/>
                    </a:xfrm>
                    <a:prstGeom prst="rect">
                      <a:avLst/>
                    </a:prstGeom>
                  </pic:spPr>
                </pic:pic>
              </a:graphicData>
            </a:graphic>
          </wp:inline>
        </w:drawing>
      </w:r>
    </w:p>
    <w:p w14:paraId="1CF15869" w14:textId="77777777" w:rsidR="0036307F" w:rsidRDefault="0036307F" w:rsidP="0036307F">
      <w:pPr>
        <w:rPr>
          <w:b/>
          <w:bCs/>
          <w:sz w:val="32"/>
          <w:szCs w:val="32"/>
        </w:rPr>
      </w:pPr>
      <w:r>
        <w:rPr>
          <w:b/>
          <w:bCs/>
          <w:sz w:val="32"/>
          <w:szCs w:val="32"/>
        </w:rPr>
        <w:t>View Salary History in Details</w:t>
      </w:r>
    </w:p>
    <w:p w14:paraId="71D97EB2" w14:textId="77777777" w:rsidR="0036307F" w:rsidRDefault="0036307F" w:rsidP="0036307F">
      <w:pPr>
        <w:rPr>
          <w:b/>
          <w:bCs/>
          <w:sz w:val="32"/>
          <w:szCs w:val="32"/>
        </w:rPr>
      </w:pPr>
      <w:r w:rsidRPr="00EC2130">
        <w:rPr>
          <w:b/>
          <w:bCs/>
          <w:noProof/>
          <w:sz w:val="32"/>
          <w:szCs w:val="32"/>
        </w:rPr>
        <w:drawing>
          <wp:inline distT="0" distB="0" distL="0" distR="0" wp14:anchorId="53112AD0" wp14:editId="54A44E38">
            <wp:extent cx="5731510" cy="2642870"/>
            <wp:effectExtent l="0" t="0" r="254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31510" cy="2642870"/>
                    </a:xfrm>
                    <a:prstGeom prst="rect">
                      <a:avLst/>
                    </a:prstGeom>
                  </pic:spPr>
                </pic:pic>
              </a:graphicData>
            </a:graphic>
          </wp:inline>
        </w:drawing>
      </w:r>
    </w:p>
    <w:p w14:paraId="3FDE689A" w14:textId="77777777" w:rsidR="0036307F" w:rsidRDefault="0036307F" w:rsidP="0036307F">
      <w:pPr>
        <w:rPr>
          <w:b/>
          <w:bCs/>
          <w:sz w:val="32"/>
          <w:szCs w:val="32"/>
        </w:rPr>
      </w:pPr>
    </w:p>
    <w:p w14:paraId="525FB230" w14:textId="77777777" w:rsidR="0036307F" w:rsidRDefault="0036307F" w:rsidP="0036307F">
      <w:pPr>
        <w:rPr>
          <w:b/>
          <w:bCs/>
          <w:sz w:val="32"/>
          <w:szCs w:val="32"/>
        </w:rPr>
      </w:pPr>
    </w:p>
    <w:p w14:paraId="3C43B7E6" w14:textId="77777777" w:rsidR="0036307F" w:rsidRDefault="0036307F" w:rsidP="0036307F">
      <w:pPr>
        <w:rPr>
          <w:b/>
          <w:bCs/>
          <w:sz w:val="32"/>
          <w:szCs w:val="32"/>
        </w:rPr>
      </w:pPr>
    </w:p>
    <w:p w14:paraId="0CF2D1F1" w14:textId="77777777" w:rsidR="0036307F" w:rsidRPr="00DB6BE7" w:rsidRDefault="0036307F" w:rsidP="0036307F">
      <w:pPr>
        <w:rPr>
          <w:b/>
          <w:bCs/>
          <w:sz w:val="32"/>
          <w:szCs w:val="32"/>
        </w:rPr>
      </w:pPr>
    </w:p>
    <w:p w14:paraId="423A8D15" w14:textId="77777777" w:rsidR="0036307F" w:rsidRDefault="0036307F" w:rsidP="0082401D">
      <w:pPr>
        <w:spacing w:line="0" w:lineRule="atLeast"/>
        <w:rPr>
          <w:rFonts w:eastAsia="Times New Roman" w:cstheme="minorHAnsi"/>
          <w:b/>
          <w:sz w:val="36"/>
          <w:szCs w:val="36"/>
        </w:rPr>
      </w:pPr>
    </w:p>
    <w:p w14:paraId="5B432489" w14:textId="77777777" w:rsidR="0036307F" w:rsidRDefault="0036307F" w:rsidP="00245764">
      <w:pPr>
        <w:spacing w:line="0" w:lineRule="atLeast"/>
        <w:jc w:val="center"/>
        <w:rPr>
          <w:rFonts w:eastAsia="Times New Roman" w:cstheme="minorHAnsi"/>
          <w:b/>
          <w:sz w:val="36"/>
          <w:szCs w:val="36"/>
        </w:rPr>
      </w:pPr>
    </w:p>
    <w:p w14:paraId="39DD87AB" w14:textId="77777777" w:rsidR="00245764" w:rsidRPr="0082401D" w:rsidRDefault="00245764" w:rsidP="00245764">
      <w:pPr>
        <w:spacing w:line="0" w:lineRule="atLeast"/>
        <w:jc w:val="center"/>
        <w:rPr>
          <w:rFonts w:eastAsia="Times New Roman" w:cstheme="minorHAnsi"/>
          <w:b/>
          <w:sz w:val="48"/>
          <w:szCs w:val="48"/>
        </w:rPr>
      </w:pPr>
      <w:r w:rsidRPr="0082401D">
        <w:rPr>
          <w:rFonts w:eastAsia="Times New Roman" w:cstheme="minorHAnsi"/>
          <w:b/>
          <w:sz w:val="48"/>
          <w:szCs w:val="48"/>
        </w:rPr>
        <w:lastRenderedPageBreak/>
        <w:t>Conclusion</w:t>
      </w:r>
    </w:p>
    <w:p w14:paraId="02AA742E" w14:textId="77777777" w:rsidR="00245764" w:rsidRPr="006B01E6" w:rsidRDefault="00245764" w:rsidP="00245764">
      <w:pPr>
        <w:spacing w:line="200" w:lineRule="exact"/>
        <w:rPr>
          <w:rFonts w:eastAsia="Times New Roman" w:cstheme="minorHAnsi"/>
          <w:sz w:val="36"/>
          <w:szCs w:val="36"/>
        </w:rPr>
      </w:pPr>
    </w:p>
    <w:p w14:paraId="6037C002" w14:textId="77777777" w:rsidR="00245764" w:rsidRPr="006B01E6" w:rsidRDefault="00245764" w:rsidP="00245764">
      <w:pPr>
        <w:spacing w:line="374" w:lineRule="exact"/>
        <w:rPr>
          <w:rFonts w:eastAsia="Times New Roman" w:cstheme="minorHAnsi"/>
          <w:sz w:val="36"/>
          <w:szCs w:val="36"/>
        </w:rPr>
      </w:pPr>
    </w:p>
    <w:p w14:paraId="55CDE884" w14:textId="73E84A47" w:rsidR="00245764" w:rsidRPr="006B01E6" w:rsidRDefault="00245764" w:rsidP="00245764">
      <w:pPr>
        <w:spacing w:line="414" w:lineRule="auto"/>
        <w:jc w:val="both"/>
        <w:rPr>
          <w:rFonts w:eastAsia="Times New Roman" w:cstheme="minorHAnsi"/>
          <w:sz w:val="36"/>
          <w:szCs w:val="36"/>
        </w:rPr>
      </w:pPr>
      <w:r w:rsidRPr="006B01E6">
        <w:rPr>
          <w:rFonts w:eastAsia="Times New Roman" w:cstheme="minorHAnsi"/>
          <w:sz w:val="36"/>
          <w:szCs w:val="36"/>
        </w:rPr>
        <w:t xml:space="preserve">The project titled as </w:t>
      </w:r>
      <w:r w:rsidR="005B3B2E">
        <w:rPr>
          <w:rFonts w:eastAsia="Times New Roman" w:cstheme="minorHAnsi"/>
          <w:b/>
          <w:sz w:val="36"/>
          <w:szCs w:val="36"/>
        </w:rPr>
        <w:t>Employee</w:t>
      </w:r>
      <w:r w:rsidR="0025738D">
        <w:rPr>
          <w:rFonts w:eastAsia="Times New Roman" w:cstheme="minorHAnsi"/>
          <w:b/>
          <w:sz w:val="36"/>
          <w:szCs w:val="36"/>
        </w:rPr>
        <w:t xml:space="preserve"> Management </w:t>
      </w:r>
      <w:r w:rsidR="0082401D">
        <w:rPr>
          <w:rFonts w:eastAsia="Times New Roman" w:cstheme="minorHAnsi"/>
          <w:b/>
          <w:sz w:val="36"/>
          <w:szCs w:val="36"/>
        </w:rPr>
        <w:t>System</w:t>
      </w:r>
      <w:r w:rsidR="0082401D" w:rsidRPr="006B01E6">
        <w:rPr>
          <w:rFonts w:eastAsia="Times New Roman" w:cstheme="minorHAnsi"/>
          <w:sz w:val="36"/>
          <w:szCs w:val="36"/>
        </w:rPr>
        <w:t xml:space="preserve"> was</w:t>
      </w:r>
      <w:r w:rsidRPr="006B01E6">
        <w:rPr>
          <w:rFonts w:eastAsia="Times New Roman" w:cstheme="minorHAnsi"/>
          <w:sz w:val="36"/>
          <w:szCs w:val="36"/>
        </w:rPr>
        <w:t xml:space="preserve"> deeply studied and analyzed to design the code and implement. It was done under the guidance of the experienced project guide. All the current requirements and possibilities have been taken care during the project time.</w:t>
      </w:r>
    </w:p>
    <w:p w14:paraId="575DEDFD" w14:textId="03C64114" w:rsidR="00DF4DE8" w:rsidRPr="00DF4DE8" w:rsidRDefault="005B3B2E" w:rsidP="00DF4DE8">
      <w:pPr>
        <w:widowControl w:val="0"/>
        <w:overflowPunct w:val="0"/>
        <w:autoSpaceDE w:val="0"/>
        <w:autoSpaceDN w:val="0"/>
        <w:adjustRightInd w:val="0"/>
        <w:spacing w:after="0" w:line="370" w:lineRule="auto"/>
        <w:jc w:val="both"/>
        <w:rPr>
          <w:rFonts w:ascii="Calibri" w:eastAsia="Times New Roman" w:hAnsi="Calibri" w:cs="Calibri"/>
          <w:sz w:val="36"/>
          <w:szCs w:val="36"/>
        </w:rPr>
      </w:pPr>
      <w:r>
        <w:rPr>
          <w:rFonts w:eastAsia="Times New Roman" w:cstheme="minorHAnsi"/>
          <w:b/>
          <w:sz w:val="36"/>
          <w:szCs w:val="36"/>
        </w:rPr>
        <w:t>Employee</w:t>
      </w:r>
      <w:r w:rsidR="0025738D">
        <w:rPr>
          <w:rFonts w:eastAsia="Times New Roman" w:cstheme="minorHAnsi"/>
          <w:b/>
          <w:sz w:val="36"/>
          <w:szCs w:val="36"/>
        </w:rPr>
        <w:t xml:space="preserve"> Management </w:t>
      </w:r>
      <w:r w:rsidR="0082401D">
        <w:rPr>
          <w:rFonts w:eastAsia="Times New Roman" w:cstheme="minorHAnsi"/>
          <w:b/>
          <w:sz w:val="36"/>
          <w:szCs w:val="36"/>
        </w:rPr>
        <w:t>System</w:t>
      </w:r>
      <w:r w:rsidR="0082401D" w:rsidRPr="00DF4DE8">
        <w:rPr>
          <w:rFonts w:ascii="Calibri" w:eastAsia="Times New Roman" w:hAnsi="Calibri" w:cs="Calibri"/>
          <w:sz w:val="36"/>
          <w:szCs w:val="36"/>
        </w:rPr>
        <w:t xml:space="preserve"> can</w:t>
      </w:r>
      <w:r w:rsidR="00DF4DE8" w:rsidRPr="00DF4DE8">
        <w:rPr>
          <w:rFonts w:ascii="Calibri" w:eastAsia="Times New Roman" w:hAnsi="Calibri" w:cs="Calibri"/>
          <w:sz w:val="36"/>
          <w:szCs w:val="36"/>
        </w:rPr>
        <w:t xml:space="preserve"> be used by </w:t>
      </w:r>
      <w:r w:rsidR="0036307F">
        <w:rPr>
          <w:rFonts w:ascii="Calibri" w:eastAsia="Times New Roman" w:hAnsi="Calibri" w:cs="Calibri"/>
          <w:sz w:val="36"/>
          <w:szCs w:val="36"/>
        </w:rPr>
        <w:t>companies</w:t>
      </w:r>
      <w:r w:rsidR="00DF4DE8" w:rsidRPr="00DF4DE8">
        <w:rPr>
          <w:rFonts w:ascii="Calibri" w:eastAsia="Times New Roman" w:hAnsi="Calibri" w:cs="Calibri"/>
          <w:sz w:val="36"/>
          <w:szCs w:val="36"/>
        </w:rPr>
        <w:t xml:space="preserve"> to maintain the records of </w:t>
      </w:r>
      <w:r>
        <w:rPr>
          <w:rFonts w:ascii="Calibri" w:eastAsia="Times New Roman" w:hAnsi="Calibri" w:cs="Calibri"/>
          <w:sz w:val="36"/>
          <w:szCs w:val="36"/>
        </w:rPr>
        <w:t>employee</w:t>
      </w:r>
      <w:r w:rsidR="00DF4DE8" w:rsidRPr="00DF4DE8">
        <w:rPr>
          <w:rFonts w:ascii="Calibri" w:eastAsia="Times New Roman" w:hAnsi="Calibri" w:cs="Calibri"/>
          <w:sz w:val="36"/>
          <w:szCs w:val="36"/>
        </w:rPr>
        <w:t xml:space="preserve"> easily. Achieving this objective is difficult using a manual system as the information is scattered, can be redundant and collecting relevant information may be very time consuming. All these problems are solved using this project</w:t>
      </w:r>
    </w:p>
    <w:p w14:paraId="497FDB2D" w14:textId="67BB52D0" w:rsidR="00ED768D" w:rsidRDefault="00ED768D" w:rsidP="00ED768D">
      <w:pPr>
        <w:spacing w:line="428" w:lineRule="auto"/>
        <w:rPr>
          <w:rFonts w:eastAsia="Times New Roman" w:cstheme="minorHAnsi"/>
          <w:b/>
          <w:bCs/>
          <w:sz w:val="36"/>
          <w:szCs w:val="36"/>
        </w:rPr>
      </w:pPr>
    </w:p>
    <w:p w14:paraId="1864D865" w14:textId="6FCE6491" w:rsidR="0082401D" w:rsidRDefault="0082401D" w:rsidP="00ED768D">
      <w:pPr>
        <w:spacing w:line="428" w:lineRule="auto"/>
        <w:rPr>
          <w:rFonts w:eastAsia="Times New Roman" w:cstheme="minorHAnsi"/>
          <w:b/>
          <w:bCs/>
          <w:sz w:val="36"/>
          <w:szCs w:val="36"/>
        </w:rPr>
      </w:pPr>
    </w:p>
    <w:p w14:paraId="5BF512A0" w14:textId="63D85904" w:rsidR="0082401D" w:rsidRDefault="0082401D" w:rsidP="00ED768D">
      <w:pPr>
        <w:spacing w:line="428" w:lineRule="auto"/>
        <w:rPr>
          <w:rFonts w:eastAsia="Times New Roman" w:cstheme="minorHAnsi"/>
          <w:b/>
          <w:bCs/>
          <w:sz w:val="36"/>
          <w:szCs w:val="36"/>
        </w:rPr>
      </w:pPr>
    </w:p>
    <w:p w14:paraId="7DDBE6EF" w14:textId="77777777" w:rsidR="0082401D" w:rsidRPr="006B01E6" w:rsidRDefault="0082401D" w:rsidP="00ED768D">
      <w:pPr>
        <w:spacing w:line="428" w:lineRule="auto"/>
        <w:rPr>
          <w:rFonts w:eastAsia="Times New Roman" w:cstheme="minorHAnsi"/>
          <w:b/>
          <w:bCs/>
          <w:sz w:val="36"/>
          <w:szCs w:val="36"/>
        </w:rPr>
      </w:pPr>
    </w:p>
    <w:p w14:paraId="49082623" w14:textId="77777777" w:rsidR="00ED768D" w:rsidRDefault="00ED768D" w:rsidP="007324CD">
      <w:pPr>
        <w:ind w:left="-284"/>
        <w:jc w:val="center"/>
        <w:rPr>
          <w:rFonts w:ascii="Arial Black" w:hAnsi="Arial Black" w:cs="Arial"/>
          <w:sz w:val="40"/>
          <w:lang w:val="en-IN"/>
        </w:rPr>
      </w:pPr>
    </w:p>
    <w:p w14:paraId="58ABEFEB" w14:textId="77777777" w:rsidR="00245764" w:rsidRPr="009B7F55" w:rsidRDefault="00245764" w:rsidP="00245764">
      <w:pPr>
        <w:pStyle w:val="BodyText"/>
        <w:tabs>
          <w:tab w:val="left" w:pos="2415"/>
        </w:tabs>
        <w:spacing w:before="120" w:line="480" w:lineRule="auto"/>
        <w:jc w:val="center"/>
        <w:rPr>
          <w:rFonts w:ascii="Arial Black" w:hAnsi="Arial Black" w:cs="Arial"/>
          <w:sz w:val="40"/>
          <w:szCs w:val="28"/>
        </w:rPr>
      </w:pPr>
      <w:r w:rsidRPr="009B7F55">
        <w:rPr>
          <w:rFonts w:ascii="Arial Black" w:hAnsi="Arial Black" w:cs="Arial"/>
          <w:b/>
          <w:bCs/>
          <w:sz w:val="40"/>
          <w:szCs w:val="28"/>
        </w:rPr>
        <w:lastRenderedPageBreak/>
        <w:t>Bibliography</w:t>
      </w:r>
    </w:p>
    <w:p w14:paraId="571FF717" w14:textId="77777777" w:rsidR="00245764" w:rsidRPr="00245764" w:rsidRDefault="00245764" w:rsidP="00245764">
      <w:pPr>
        <w:rPr>
          <w:rFonts w:ascii="Arial" w:hAnsi="Arial" w:cs="Arial"/>
          <w:sz w:val="28"/>
          <w:szCs w:val="28"/>
          <w:u w:val="single"/>
        </w:rPr>
      </w:pPr>
    </w:p>
    <w:p w14:paraId="00571CB4" w14:textId="77777777" w:rsidR="00245764" w:rsidRPr="00245764" w:rsidRDefault="00245764" w:rsidP="00245764">
      <w:pPr>
        <w:rPr>
          <w:rFonts w:ascii="Arial" w:hAnsi="Arial" w:cs="Arial"/>
          <w:b/>
          <w:sz w:val="28"/>
          <w:szCs w:val="28"/>
        </w:rPr>
      </w:pPr>
      <w:r w:rsidRPr="00245764">
        <w:rPr>
          <w:rFonts w:ascii="Arial" w:hAnsi="Arial" w:cs="Arial"/>
          <w:b/>
          <w:sz w:val="28"/>
          <w:szCs w:val="28"/>
        </w:rPr>
        <w:t>For PHP</w:t>
      </w:r>
    </w:p>
    <w:p w14:paraId="28F4D5B9" w14:textId="77777777" w:rsidR="00245764" w:rsidRPr="00245764" w:rsidRDefault="00000000" w:rsidP="00245764">
      <w:pPr>
        <w:pStyle w:val="BodyText"/>
        <w:numPr>
          <w:ilvl w:val="0"/>
          <w:numId w:val="13"/>
        </w:numPr>
        <w:spacing w:line="240" w:lineRule="auto"/>
        <w:rPr>
          <w:rFonts w:ascii="Arial" w:hAnsi="Arial" w:cs="Arial"/>
          <w:sz w:val="28"/>
          <w:szCs w:val="28"/>
          <w:lang w:val="en-GB"/>
        </w:rPr>
      </w:pPr>
      <w:hyperlink r:id="rId57" w:history="1">
        <w:r w:rsidR="00245764" w:rsidRPr="00245764">
          <w:rPr>
            <w:rStyle w:val="Hyperlink"/>
            <w:rFonts w:ascii="Arial" w:hAnsi="Arial" w:cs="Arial"/>
            <w:sz w:val="28"/>
            <w:szCs w:val="28"/>
          </w:rPr>
          <w:t>https://www.w3schools.com/php/default.asp</w:t>
        </w:r>
      </w:hyperlink>
    </w:p>
    <w:p w14:paraId="53B7D3C1" w14:textId="77777777" w:rsidR="00245764" w:rsidRPr="00245764" w:rsidRDefault="00000000" w:rsidP="00245764">
      <w:pPr>
        <w:pStyle w:val="BodyText"/>
        <w:numPr>
          <w:ilvl w:val="0"/>
          <w:numId w:val="13"/>
        </w:numPr>
        <w:spacing w:line="240" w:lineRule="auto"/>
        <w:rPr>
          <w:rFonts w:ascii="Arial" w:hAnsi="Arial" w:cs="Arial"/>
          <w:sz w:val="28"/>
          <w:szCs w:val="28"/>
          <w:lang w:val="en-GB"/>
        </w:rPr>
      </w:pPr>
      <w:hyperlink r:id="rId58" w:history="1">
        <w:r w:rsidR="00245764" w:rsidRPr="00245764">
          <w:rPr>
            <w:rStyle w:val="Hyperlink"/>
            <w:rFonts w:ascii="Arial" w:hAnsi="Arial" w:cs="Arial"/>
            <w:sz w:val="28"/>
            <w:szCs w:val="28"/>
          </w:rPr>
          <w:t>https://www.sitepoint.com/php/</w:t>
        </w:r>
      </w:hyperlink>
    </w:p>
    <w:p w14:paraId="4E436828" w14:textId="77777777" w:rsidR="00245764" w:rsidRPr="00245764" w:rsidRDefault="00000000" w:rsidP="00245764">
      <w:pPr>
        <w:pStyle w:val="BodyText"/>
        <w:numPr>
          <w:ilvl w:val="0"/>
          <w:numId w:val="13"/>
        </w:numPr>
        <w:spacing w:line="240" w:lineRule="auto"/>
        <w:rPr>
          <w:rFonts w:ascii="Arial" w:hAnsi="Arial" w:cs="Arial"/>
          <w:sz w:val="28"/>
          <w:szCs w:val="28"/>
          <w:lang w:val="en-GB"/>
        </w:rPr>
      </w:pPr>
      <w:hyperlink r:id="rId59" w:history="1">
        <w:r w:rsidR="00245764" w:rsidRPr="00245764">
          <w:rPr>
            <w:rStyle w:val="Hyperlink"/>
            <w:rFonts w:ascii="Arial" w:hAnsi="Arial" w:cs="Arial"/>
            <w:sz w:val="28"/>
            <w:szCs w:val="28"/>
          </w:rPr>
          <w:t>https://www.php.net/</w:t>
        </w:r>
      </w:hyperlink>
    </w:p>
    <w:p w14:paraId="0AFFA698" w14:textId="77777777" w:rsidR="00245764" w:rsidRPr="00245764" w:rsidRDefault="00245764" w:rsidP="00245764">
      <w:pPr>
        <w:rPr>
          <w:rFonts w:ascii="Arial" w:hAnsi="Arial" w:cs="Arial"/>
          <w:sz w:val="28"/>
          <w:szCs w:val="28"/>
        </w:rPr>
      </w:pPr>
    </w:p>
    <w:p w14:paraId="0CA6C374" w14:textId="77777777" w:rsidR="00245764" w:rsidRPr="00245764" w:rsidRDefault="00245764" w:rsidP="00245764">
      <w:pPr>
        <w:rPr>
          <w:rFonts w:ascii="Arial" w:hAnsi="Arial" w:cs="Arial"/>
          <w:b/>
          <w:sz w:val="28"/>
          <w:szCs w:val="28"/>
        </w:rPr>
      </w:pPr>
    </w:p>
    <w:p w14:paraId="74A4EF63" w14:textId="77777777" w:rsidR="00245764" w:rsidRPr="00245764" w:rsidRDefault="00245764" w:rsidP="00245764">
      <w:pPr>
        <w:rPr>
          <w:rFonts w:ascii="Arial" w:hAnsi="Arial" w:cs="Arial"/>
          <w:b/>
          <w:sz w:val="28"/>
          <w:szCs w:val="28"/>
        </w:rPr>
      </w:pPr>
      <w:r w:rsidRPr="00245764">
        <w:rPr>
          <w:rFonts w:ascii="Arial" w:hAnsi="Arial" w:cs="Arial"/>
          <w:b/>
          <w:sz w:val="28"/>
          <w:szCs w:val="28"/>
        </w:rPr>
        <w:t>For MySQL</w:t>
      </w:r>
    </w:p>
    <w:p w14:paraId="76809648" w14:textId="77777777" w:rsidR="00245764" w:rsidRPr="00245764" w:rsidRDefault="00000000" w:rsidP="00245764">
      <w:pPr>
        <w:pStyle w:val="ListParagraph"/>
        <w:numPr>
          <w:ilvl w:val="0"/>
          <w:numId w:val="13"/>
        </w:numPr>
        <w:rPr>
          <w:rFonts w:ascii="Arial" w:hAnsi="Arial" w:cs="Arial"/>
          <w:b/>
          <w:sz w:val="28"/>
          <w:szCs w:val="28"/>
        </w:rPr>
      </w:pPr>
      <w:hyperlink r:id="rId60" w:history="1">
        <w:r w:rsidR="00245764" w:rsidRPr="00245764">
          <w:rPr>
            <w:rStyle w:val="Hyperlink"/>
            <w:rFonts w:ascii="Arial" w:hAnsi="Arial" w:cs="Arial"/>
            <w:sz w:val="28"/>
            <w:szCs w:val="28"/>
          </w:rPr>
          <w:t>https://www.mysql.com/</w:t>
        </w:r>
      </w:hyperlink>
    </w:p>
    <w:p w14:paraId="3E1248F5" w14:textId="77777777" w:rsidR="00245764" w:rsidRPr="00245764" w:rsidRDefault="00000000" w:rsidP="00245764">
      <w:pPr>
        <w:pStyle w:val="ListParagraph"/>
        <w:numPr>
          <w:ilvl w:val="0"/>
          <w:numId w:val="13"/>
        </w:numPr>
        <w:rPr>
          <w:rFonts w:ascii="Arial" w:hAnsi="Arial" w:cs="Arial"/>
          <w:b/>
          <w:sz w:val="28"/>
          <w:szCs w:val="28"/>
        </w:rPr>
      </w:pPr>
      <w:hyperlink r:id="rId61" w:history="1">
        <w:r w:rsidR="00245764" w:rsidRPr="00245764">
          <w:rPr>
            <w:rStyle w:val="Hyperlink"/>
            <w:rFonts w:ascii="Arial" w:hAnsi="Arial" w:cs="Arial"/>
            <w:sz w:val="28"/>
            <w:szCs w:val="28"/>
          </w:rPr>
          <w:t>http://www.mysqltutorial.org</w:t>
        </w:r>
      </w:hyperlink>
    </w:p>
    <w:p w14:paraId="5E85C222" w14:textId="77777777" w:rsidR="00245764" w:rsidRPr="00245764" w:rsidRDefault="00245764" w:rsidP="00245764">
      <w:pPr>
        <w:rPr>
          <w:rFonts w:ascii="Arial" w:hAnsi="Arial" w:cs="Arial"/>
          <w:b/>
          <w:sz w:val="28"/>
          <w:szCs w:val="28"/>
        </w:rPr>
      </w:pPr>
    </w:p>
    <w:p w14:paraId="4C75781B" w14:textId="77777777" w:rsidR="00245764" w:rsidRPr="00245764" w:rsidRDefault="00245764" w:rsidP="00245764">
      <w:pPr>
        <w:rPr>
          <w:rFonts w:ascii="Arial" w:hAnsi="Arial" w:cs="Arial"/>
          <w:b/>
          <w:sz w:val="28"/>
          <w:szCs w:val="28"/>
        </w:rPr>
      </w:pPr>
      <w:r w:rsidRPr="00245764">
        <w:rPr>
          <w:rFonts w:ascii="Arial" w:hAnsi="Arial" w:cs="Arial"/>
          <w:b/>
          <w:sz w:val="28"/>
          <w:szCs w:val="28"/>
        </w:rPr>
        <w:t>For XAMPP</w:t>
      </w:r>
    </w:p>
    <w:p w14:paraId="518D70E9" w14:textId="77777777" w:rsidR="00245764" w:rsidRPr="00245764" w:rsidRDefault="00000000" w:rsidP="00245764">
      <w:pPr>
        <w:pStyle w:val="ListParagraph"/>
        <w:numPr>
          <w:ilvl w:val="0"/>
          <w:numId w:val="13"/>
        </w:numPr>
        <w:rPr>
          <w:rFonts w:ascii="Arial" w:hAnsi="Arial" w:cs="Arial"/>
          <w:b/>
          <w:sz w:val="28"/>
          <w:szCs w:val="28"/>
        </w:rPr>
      </w:pPr>
      <w:hyperlink r:id="rId62" w:history="1">
        <w:r w:rsidR="00245764" w:rsidRPr="00245764">
          <w:rPr>
            <w:rStyle w:val="Hyperlink"/>
            <w:rFonts w:ascii="Arial" w:hAnsi="Arial" w:cs="Arial"/>
            <w:sz w:val="28"/>
            <w:szCs w:val="28"/>
          </w:rPr>
          <w:t>https://www.apachefriends.org/download.html</w:t>
        </w:r>
      </w:hyperlink>
    </w:p>
    <w:p w14:paraId="3A3170F6" w14:textId="77777777" w:rsidR="00245764" w:rsidRDefault="00245764" w:rsidP="00245764">
      <w:pPr>
        <w:pStyle w:val="Heading3"/>
        <w:spacing w:line="360" w:lineRule="auto"/>
        <w:rPr>
          <w:rFonts w:ascii="Times New Roman" w:hAnsi="Times New Roman" w:cs="Times New Roman"/>
          <w:sz w:val="28"/>
          <w:szCs w:val="28"/>
        </w:rPr>
      </w:pPr>
    </w:p>
    <w:p w14:paraId="15C770CD" w14:textId="77777777" w:rsidR="00245764" w:rsidRPr="009167D3" w:rsidRDefault="00245764" w:rsidP="007324CD">
      <w:pPr>
        <w:ind w:left="-284"/>
        <w:jc w:val="center"/>
        <w:rPr>
          <w:rFonts w:ascii="Arial Black" w:hAnsi="Arial Black" w:cs="Arial"/>
          <w:sz w:val="40"/>
          <w:lang w:val="en-IN"/>
        </w:rPr>
      </w:pPr>
    </w:p>
    <w:sectPr w:rsidR="00245764" w:rsidRPr="009167D3" w:rsidSect="00781FF9">
      <w:pgSz w:w="12240" w:h="15840"/>
      <w:pgMar w:top="1135" w:right="758" w:bottom="1440"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5BFB5" w14:textId="77777777" w:rsidR="009F6366" w:rsidRDefault="009F6366" w:rsidP="00245764">
      <w:pPr>
        <w:spacing w:after="0" w:line="240" w:lineRule="auto"/>
      </w:pPr>
      <w:r>
        <w:separator/>
      </w:r>
    </w:p>
  </w:endnote>
  <w:endnote w:type="continuationSeparator" w:id="0">
    <w:p w14:paraId="727073D1" w14:textId="77777777" w:rsidR="009F6366" w:rsidRDefault="009F6366" w:rsidP="00245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erriweather">
    <w:altName w:val="Times New Roman"/>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F457E" w14:textId="77777777" w:rsidR="009F6366" w:rsidRDefault="009F6366" w:rsidP="00245764">
      <w:pPr>
        <w:spacing w:after="0" w:line="240" w:lineRule="auto"/>
      </w:pPr>
      <w:r>
        <w:separator/>
      </w:r>
    </w:p>
  </w:footnote>
  <w:footnote w:type="continuationSeparator" w:id="0">
    <w:p w14:paraId="0D2AFA3B" w14:textId="77777777" w:rsidR="009F6366" w:rsidRDefault="009F6366" w:rsidP="00245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5"/>
    <w:multiLevelType w:val="multilevel"/>
    <w:tmpl w:val="00000005"/>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1E"/>
    <w:multiLevelType w:val="hybridMultilevel"/>
    <w:tmpl w:val="0813864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64B18C0"/>
    <w:multiLevelType w:val="hybridMultilevel"/>
    <w:tmpl w:val="D046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F93E4F"/>
    <w:multiLevelType w:val="hybridMultilevel"/>
    <w:tmpl w:val="3BEE85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A225F37"/>
    <w:multiLevelType w:val="multilevel"/>
    <w:tmpl w:val="18D06550"/>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8" w15:restartNumberingAfterBreak="0">
    <w:nsid w:val="0F0431CF"/>
    <w:multiLevelType w:val="hybridMultilevel"/>
    <w:tmpl w:val="AA1A2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51330"/>
    <w:multiLevelType w:val="multilevel"/>
    <w:tmpl w:val="8C2C09E8"/>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14E66E3D"/>
    <w:multiLevelType w:val="hybridMultilevel"/>
    <w:tmpl w:val="5E486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F47B03"/>
    <w:multiLevelType w:val="hybridMultilevel"/>
    <w:tmpl w:val="0424151A"/>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3" w15:restartNumberingAfterBreak="0">
    <w:nsid w:val="1E5D042B"/>
    <w:multiLevelType w:val="hybridMultilevel"/>
    <w:tmpl w:val="D046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F05608"/>
    <w:multiLevelType w:val="hybridMultilevel"/>
    <w:tmpl w:val="5E486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05DF1"/>
    <w:multiLevelType w:val="hybridMultilevel"/>
    <w:tmpl w:val="2B28FA0C"/>
    <w:lvl w:ilvl="0" w:tplc="3BD85F76">
      <w:start w:val="1"/>
      <w:numFmt w:val="decimal"/>
      <w:lvlText w:val="%1."/>
      <w:lvlJc w:val="left"/>
      <w:pPr>
        <w:tabs>
          <w:tab w:val="num" w:pos="1379"/>
        </w:tabs>
        <w:ind w:left="1379" w:hanging="360"/>
      </w:pPr>
      <w:rPr>
        <w:rFonts w:hint="default"/>
      </w:rPr>
    </w:lvl>
    <w:lvl w:ilvl="1" w:tplc="0409000B">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2819"/>
        </w:tabs>
        <w:ind w:left="2819" w:hanging="180"/>
      </w:pPr>
    </w:lvl>
    <w:lvl w:ilvl="3" w:tplc="0409000F" w:tentative="1">
      <w:start w:val="1"/>
      <w:numFmt w:val="decimal"/>
      <w:lvlText w:val="%4."/>
      <w:lvlJc w:val="left"/>
      <w:pPr>
        <w:tabs>
          <w:tab w:val="num" w:pos="3539"/>
        </w:tabs>
        <w:ind w:left="3539" w:hanging="360"/>
      </w:pPr>
    </w:lvl>
    <w:lvl w:ilvl="4" w:tplc="04090019" w:tentative="1">
      <w:start w:val="1"/>
      <w:numFmt w:val="lowerLetter"/>
      <w:lvlText w:val="%5."/>
      <w:lvlJc w:val="left"/>
      <w:pPr>
        <w:tabs>
          <w:tab w:val="num" w:pos="4259"/>
        </w:tabs>
        <w:ind w:left="4259" w:hanging="360"/>
      </w:pPr>
    </w:lvl>
    <w:lvl w:ilvl="5" w:tplc="0409001B" w:tentative="1">
      <w:start w:val="1"/>
      <w:numFmt w:val="lowerRoman"/>
      <w:lvlText w:val="%6."/>
      <w:lvlJc w:val="right"/>
      <w:pPr>
        <w:tabs>
          <w:tab w:val="num" w:pos="4979"/>
        </w:tabs>
        <w:ind w:left="4979" w:hanging="180"/>
      </w:pPr>
    </w:lvl>
    <w:lvl w:ilvl="6" w:tplc="0409000F" w:tentative="1">
      <w:start w:val="1"/>
      <w:numFmt w:val="decimal"/>
      <w:lvlText w:val="%7."/>
      <w:lvlJc w:val="left"/>
      <w:pPr>
        <w:tabs>
          <w:tab w:val="num" w:pos="5699"/>
        </w:tabs>
        <w:ind w:left="5699" w:hanging="360"/>
      </w:pPr>
    </w:lvl>
    <w:lvl w:ilvl="7" w:tplc="04090019" w:tentative="1">
      <w:start w:val="1"/>
      <w:numFmt w:val="lowerLetter"/>
      <w:lvlText w:val="%8."/>
      <w:lvlJc w:val="left"/>
      <w:pPr>
        <w:tabs>
          <w:tab w:val="num" w:pos="6419"/>
        </w:tabs>
        <w:ind w:left="6419" w:hanging="360"/>
      </w:pPr>
    </w:lvl>
    <w:lvl w:ilvl="8" w:tplc="0409001B" w:tentative="1">
      <w:start w:val="1"/>
      <w:numFmt w:val="lowerRoman"/>
      <w:lvlText w:val="%9."/>
      <w:lvlJc w:val="right"/>
      <w:pPr>
        <w:tabs>
          <w:tab w:val="num" w:pos="7139"/>
        </w:tabs>
        <w:ind w:left="7139" w:hanging="180"/>
      </w:pPr>
    </w:lvl>
  </w:abstractNum>
  <w:abstractNum w:abstractNumId="16" w15:restartNumberingAfterBreak="0">
    <w:nsid w:val="31C87B0E"/>
    <w:multiLevelType w:val="hybridMultilevel"/>
    <w:tmpl w:val="5D781922"/>
    <w:lvl w:ilvl="0" w:tplc="51AA719A">
      <w:start w:val="1"/>
      <w:numFmt w:val="decimal"/>
      <w:lvlText w:val="%1."/>
      <w:lvlJc w:val="left"/>
      <w:pPr>
        <w:tabs>
          <w:tab w:val="num" w:pos="1260"/>
        </w:tabs>
        <w:ind w:left="1260" w:hanging="360"/>
      </w:pPr>
      <w:rPr>
        <w:rFonts w:hint="default"/>
      </w:rPr>
    </w:lvl>
    <w:lvl w:ilvl="1" w:tplc="A8101E04">
      <w:start w:val="1"/>
      <w:numFmt w:val="bullet"/>
      <w:lvlText w:val="-"/>
      <w:lvlJc w:val="left"/>
      <w:pPr>
        <w:tabs>
          <w:tab w:val="num" w:pos="1980"/>
        </w:tabs>
        <w:ind w:left="1980" w:hanging="360"/>
      </w:pPr>
      <w:rPr>
        <w:rFonts w:ascii="Times New Roman" w:eastAsia="Times New Roman" w:hAnsi="Times New Roman" w:cs="Times New Roman"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7" w15:restartNumberingAfterBreak="0">
    <w:nsid w:val="42353F4B"/>
    <w:multiLevelType w:val="hybridMultilevel"/>
    <w:tmpl w:val="A2FC36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41353"/>
    <w:multiLevelType w:val="hybridMultilevel"/>
    <w:tmpl w:val="A2CE63CC"/>
    <w:lvl w:ilvl="0" w:tplc="761A5538">
      <w:start w:val="1"/>
      <w:numFmt w:val="decimal"/>
      <w:lvlText w:val="%1."/>
      <w:lvlJc w:val="left"/>
      <w:pPr>
        <w:ind w:left="720" w:hanging="360"/>
      </w:pPr>
      <w:rPr>
        <w:rFonts w:ascii="Merriweather" w:hAnsi="Merriweather" w:hint="default"/>
        <w:color w:val="000000"/>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6E0814"/>
    <w:multiLevelType w:val="multilevel"/>
    <w:tmpl w:val="661CDE12"/>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4DF8633A"/>
    <w:multiLevelType w:val="hybridMultilevel"/>
    <w:tmpl w:val="D0BC572A"/>
    <w:lvl w:ilvl="0" w:tplc="0409000B">
      <w:start w:val="1"/>
      <w:numFmt w:val="bullet"/>
      <w:lvlText w:val=""/>
      <w:lvlJc w:val="left"/>
      <w:pPr>
        <w:tabs>
          <w:tab w:val="num" w:pos="1019"/>
        </w:tabs>
        <w:ind w:left="1019" w:hanging="360"/>
      </w:pPr>
      <w:rPr>
        <w:rFonts w:ascii="Wingdings" w:hAnsi="Wingdings" w:hint="default"/>
      </w:rPr>
    </w:lvl>
    <w:lvl w:ilvl="1" w:tplc="04090003" w:tentative="1">
      <w:start w:val="1"/>
      <w:numFmt w:val="bullet"/>
      <w:lvlText w:val="o"/>
      <w:lvlJc w:val="left"/>
      <w:pPr>
        <w:tabs>
          <w:tab w:val="num" w:pos="1739"/>
        </w:tabs>
        <w:ind w:left="1739" w:hanging="360"/>
      </w:pPr>
      <w:rPr>
        <w:rFonts w:ascii="Courier New" w:hAnsi="Courier New" w:cs="Courier New" w:hint="default"/>
      </w:rPr>
    </w:lvl>
    <w:lvl w:ilvl="2" w:tplc="04090005" w:tentative="1">
      <w:start w:val="1"/>
      <w:numFmt w:val="bullet"/>
      <w:lvlText w:val=""/>
      <w:lvlJc w:val="left"/>
      <w:pPr>
        <w:tabs>
          <w:tab w:val="num" w:pos="2459"/>
        </w:tabs>
        <w:ind w:left="2459" w:hanging="360"/>
      </w:pPr>
      <w:rPr>
        <w:rFonts w:ascii="Wingdings" w:hAnsi="Wingdings" w:hint="default"/>
      </w:rPr>
    </w:lvl>
    <w:lvl w:ilvl="3" w:tplc="04090001" w:tentative="1">
      <w:start w:val="1"/>
      <w:numFmt w:val="bullet"/>
      <w:lvlText w:val=""/>
      <w:lvlJc w:val="left"/>
      <w:pPr>
        <w:tabs>
          <w:tab w:val="num" w:pos="3179"/>
        </w:tabs>
        <w:ind w:left="3179" w:hanging="360"/>
      </w:pPr>
      <w:rPr>
        <w:rFonts w:ascii="Symbol" w:hAnsi="Symbol" w:hint="default"/>
      </w:rPr>
    </w:lvl>
    <w:lvl w:ilvl="4" w:tplc="04090003" w:tentative="1">
      <w:start w:val="1"/>
      <w:numFmt w:val="bullet"/>
      <w:lvlText w:val="o"/>
      <w:lvlJc w:val="left"/>
      <w:pPr>
        <w:tabs>
          <w:tab w:val="num" w:pos="3899"/>
        </w:tabs>
        <w:ind w:left="3899" w:hanging="360"/>
      </w:pPr>
      <w:rPr>
        <w:rFonts w:ascii="Courier New" w:hAnsi="Courier New" w:cs="Courier New" w:hint="default"/>
      </w:rPr>
    </w:lvl>
    <w:lvl w:ilvl="5" w:tplc="04090005" w:tentative="1">
      <w:start w:val="1"/>
      <w:numFmt w:val="bullet"/>
      <w:lvlText w:val=""/>
      <w:lvlJc w:val="left"/>
      <w:pPr>
        <w:tabs>
          <w:tab w:val="num" w:pos="4619"/>
        </w:tabs>
        <w:ind w:left="4619" w:hanging="360"/>
      </w:pPr>
      <w:rPr>
        <w:rFonts w:ascii="Wingdings" w:hAnsi="Wingdings" w:hint="default"/>
      </w:rPr>
    </w:lvl>
    <w:lvl w:ilvl="6" w:tplc="04090001" w:tentative="1">
      <w:start w:val="1"/>
      <w:numFmt w:val="bullet"/>
      <w:lvlText w:val=""/>
      <w:lvlJc w:val="left"/>
      <w:pPr>
        <w:tabs>
          <w:tab w:val="num" w:pos="5339"/>
        </w:tabs>
        <w:ind w:left="5339" w:hanging="360"/>
      </w:pPr>
      <w:rPr>
        <w:rFonts w:ascii="Symbol" w:hAnsi="Symbol" w:hint="default"/>
      </w:rPr>
    </w:lvl>
    <w:lvl w:ilvl="7" w:tplc="04090003" w:tentative="1">
      <w:start w:val="1"/>
      <w:numFmt w:val="bullet"/>
      <w:lvlText w:val="o"/>
      <w:lvlJc w:val="left"/>
      <w:pPr>
        <w:tabs>
          <w:tab w:val="num" w:pos="6059"/>
        </w:tabs>
        <w:ind w:left="6059" w:hanging="360"/>
      </w:pPr>
      <w:rPr>
        <w:rFonts w:ascii="Courier New" w:hAnsi="Courier New" w:cs="Courier New" w:hint="default"/>
      </w:rPr>
    </w:lvl>
    <w:lvl w:ilvl="8" w:tplc="04090005" w:tentative="1">
      <w:start w:val="1"/>
      <w:numFmt w:val="bullet"/>
      <w:lvlText w:val=""/>
      <w:lvlJc w:val="left"/>
      <w:pPr>
        <w:tabs>
          <w:tab w:val="num" w:pos="6779"/>
        </w:tabs>
        <w:ind w:left="6779" w:hanging="360"/>
      </w:pPr>
      <w:rPr>
        <w:rFonts w:ascii="Wingdings" w:hAnsi="Wingdings" w:hint="default"/>
      </w:rPr>
    </w:lvl>
  </w:abstractNum>
  <w:abstractNum w:abstractNumId="21" w15:restartNumberingAfterBreak="0">
    <w:nsid w:val="4E3F0F0F"/>
    <w:multiLevelType w:val="multilevel"/>
    <w:tmpl w:val="ADA8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337989"/>
    <w:multiLevelType w:val="hybridMultilevel"/>
    <w:tmpl w:val="81FE5A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D7852"/>
    <w:multiLevelType w:val="hybridMultilevel"/>
    <w:tmpl w:val="3A42483E"/>
    <w:lvl w:ilvl="0" w:tplc="634832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867177606">
    <w:abstractNumId w:val="20"/>
  </w:num>
  <w:num w:numId="2" w16cid:durableId="809788113">
    <w:abstractNumId w:val="15"/>
  </w:num>
  <w:num w:numId="3" w16cid:durableId="993947741">
    <w:abstractNumId w:val="16"/>
  </w:num>
  <w:num w:numId="4" w16cid:durableId="1026443217">
    <w:abstractNumId w:val="11"/>
  </w:num>
  <w:num w:numId="5" w16cid:durableId="718475683">
    <w:abstractNumId w:val="22"/>
  </w:num>
  <w:num w:numId="6" w16cid:durableId="1974747430">
    <w:abstractNumId w:val="4"/>
  </w:num>
  <w:num w:numId="7" w16cid:durableId="1023169220">
    <w:abstractNumId w:val="7"/>
  </w:num>
  <w:num w:numId="8" w16cid:durableId="51121951">
    <w:abstractNumId w:val="9"/>
  </w:num>
  <w:num w:numId="9" w16cid:durableId="1026711399">
    <w:abstractNumId w:val="19"/>
  </w:num>
  <w:num w:numId="10" w16cid:durableId="432357705">
    <w:abstractNumId w:val="24"/>
  </w:num>
  <w:num w:numId="11" w16cid:durableId="2138907901">
    <w:abstractNumId w:val="3"/>
  </w:num>
  <w:num w:numId="12" w16cid:durableId="1863855166">
    <w:abstractNumId w:val="6"/>
  </w:num>
  <w:num w:numId="13" w16cid:durableId="1222671489">
    <w:abstractNumId w:val="12"/>
  </w:num>
  <w:num w:numId="14" w16cid:durableId="160391082">
    <w:abstractNumId w:val="18"/>
  </w:num>
  <w:num w:numId="15" w16cid:durableId="1900247248">
    <w:abstractNumId w:val="8"/>
  </w:num>
  <w:num w:numId="16" w16cid:durableId="153182681">
    <w:abstractNumId w:val="10"/>
  </w:num>
  <w:num w:numId="17" w16cid:durableId="1281761518">
    <w:abstractNumId w:val="17"/>
  </w:num>
  <w:num w:numId="18" w16cid:durableId="323558081">
    <w:abstractNumId w:val="5"/>
  </w:num>
  <w:num w:numId="19" w16cid:durableId="1623413923">
    <w:abstractNumId w:val="13"/>
  </w:num>
  <w:num w:numId="20" w16cid:durableId="813260714">
    <w:abstractNumId w:val="23"/>
  </w:num>
  <w:num w:numId="21" w16cid:durableId="817499219">
    <w:abstractNumId w:val="0"/>
  </w:num>
  <w:num w:numId="22" w16cid:durableId="2044477874">
    <w:abstractNumId w:val="1"/>
  </w:num>
  <w:num w:numId="23" w16cid:durableId="1395816314">
    <w:abstractNumId w:val="2"/>
  </w:num>
  <w:num w:numId="24" w16cid:durableId="1775129690">
    <w:abstractNumId w:val="14"/>
  </w:num>
  <w:num w:numId="25" w16cid:durableId="9460353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36292"/>
    <w:rsid w:val="000141C3"/>
    <w:rsid w:val="000375B4"/>
    <w:rsid w:val="00041CC7"/>
    <w:rsid w:val="00051325"/>
    <w:rsid w:val="00061CA4"/>
    <w:rsid w:val="00070001"/>
    <w:rsid w:val="00082B69"/>
    <w:rsid w:val="000D41D3"/>
    <w:rsid w:val="000F0941"/>
    <w:rsid w:val="000F7E65"/>
    <w:rsid w:val="001258A7"/>
    <w:rsid w:val="00136292"/>
    <w:rsid w:val="00137E18"/>
    <w:rsid w:val="00142F8A"/>
    <w:rsid w:val="00165FCC"/>
    <w:rsid w:val="001853FB"/>
    <w:rsid w:val="001B093B"/>
    <w:rsid w:val="002079C6"/>
    <w:rsid w:val="0021390D"/>
    <w:rsid w:val="002167D2"/>
    <w:rsid w:val="00235B08"/>
    <w:rsid w:val="00240E00"/>
    <w:rsid w:val="00245764"/>
    <w:rsid w:val="0025738D"/>
    <w:rsid w:val="0027234D"/>
    <w:rsid w:val="0028187C"/>
    <w:rsid w:val="00284BB7"/>
    <w:rsid w:val="00284C0A"/>
    <w:rsid w:val="002D668F"/>
    <w:rsid w:val="002D7C19"/>
    <w:rsid w:val="0030602D"/>
    <w:rsid w:val="00331E9E"/>
    <w:rsid w:val="0034008B"/>
    <w:rsid w:val="00361385"/>
    <w:rsid w:val="0036307F"/>
    <w:rsid w:val="003768E0"/>
    <w:rsid w:val="003A099F"/>
    <w:rsid w:val="003B17F9"/>
    <w:rsid w:val="00444EB0"/>
    <w:rsid w:val="004615A2"/>
    <w:rsid w:val="00495473"/>
    <w:rsid w:val="004F5CE3"/>
    <w:rsid w:val="00531466"/>
    <w:rsid w:val="00540E45"/>
    <w:rsid w:val="00570DBD"/>
    <w:rsid w:val="005A0B9C"/>
    <w:rsid w:val="005B25A3"/>
    <w:rsid w:val="005B3B2E"/>
    <w:rsid w:val="005D035B"/>
    <w:rsid w:val="00602885"/>
    <w:rsid w:val="00612CD2"/>
    <w:rsid w:val="00642329"/>
    <w:rsid w:val="00642FCF"/>
    <w:rsid w:val="006613DF"/>
    <w:rsid w:val="00674B47"/>
    <w:rsid w:val="00686FC4"/>
    <w:rsid w:val="006A6F6A"/>
    <w:rsid w:val="006B01E6"/>
    <w:rsid w:val="0073243B"/>
    <w:rsid w:val="007324CD"/>
    <w:rsid w:val="00781FF9"/>
    <w:rsid w:val="007C7FA0"/>
    <w:rsid w:val="007E5C4F"/>
    <w:rsid w:val="008067C8"/>
    <w:rsid w:val="00822E4C"/>
    <w:rsid w:val="00823748"/>
    <w:rsid w:val="0082401D"/>
    <w:rsid w:val="00827449"/>
    <w:rsid w:val="008301DE"/>
    <w:rsid w:val="008555B9"/>
    <w:rsid w:val="00856042"/>
    <w:rsid w:val="00857F05"/>
    <w:rsid w:val="008713C2"/>
    <w:rsid w:val="008A6EED"/>
    <w:rsid w:val="00910865"/>
    <w:rsid w:val="009167D3"/>
    <w:rsid w:val="0092049E"/>
    <w:rsid w:val="00935059"/>
    <w:rsid w:val="009377D8"/>
    <w:rsid w:val="0095452D"/>
    <w:rsid w:val="0096084F"/>
    <w:rsid w:val="0097502E"/>
    <w:rsid w:val="00980133"/>
    <w:rsid w:val="0099451F"/>
    <w:rsid w:val="009A2A7E"/>
    <w:rsid w:val="009B64D9"/>
    <w:rsid w:val="009B7F55"/>
    <w:rsid w:val="009F1CE6"/>
    <w:rsid w:val="009F6366"/>
    <w:rsid w:val="00A05241"/>
    <w:rsid w:val="00A06FFE"/>
    <w:rsid w:val="00A23B1E"/>
    <w:rsid w:val="00A3289C"/>
    <w:rsid w:val="00A43442"/>
    <w:rsid w:val="00A97C09"/>
    <w:rsid w:val="00AA22CA"/>
    <w:rsid w:val="00AA7505"/>
    <w:rsid w:val="00AD37E8"/>
    <w:rsid w:val="00AE65A2"/>
    <w:rsid w:val="00B05438"/>
    <w:rsid w:val="00B17491"/>
    <w:rsid w:val="00B64B29"/>
    <w:rsid w:val="00B7677D"/>
    <w:rsid w:val="00BA5B92"/>
    <w:rsid w:val="00C00D28"/>
    <w:rsid w:val="00C07925"/>
    <w:rsid w:val="00C219BB"/>
    <w:rsid w:val="00C9277F"/>
    <w:rsid w:val="00CD01F6"/>
    <w:rsid w:val="00D01F27"/>
    <w:rsid w:val="00D02914"/>
    <w:rsid w:val="00D27A20"/>
    <w:rsid w:val="00D35A2C"/>
    <w:rsid w:val="00D63683"/>
    <w:rsid w:val="00DD0922"/>
    <w:rsid w:val="00DE6995"/>
    <w:rsid w:val="00DF4DE8"/>
    <w:rsid w:val="00E356DC"/>
    <w:rsid w:val="00E55D3D"/>
    <w:rsid w:val="00E72C60"/>
    <w:rsid w:val="00E74D91"/>
    <w:rsid w:val="00E91B36"/>
    <w:rsid w:val="00EA6609"/>
    <w:rsid w:val="00EB3D76"/>
    <w:rsid w:val="00EB5179"/>
    <w:rsid w:val="00EB6D37"/>
    <w:rsid w:val="00ED768D"/>
    <w:rsid w:val="00F16FF0"/>
    <w:rsid w:val="00F402D7"/>
    <w:rsid w:val="00F535DD"/>
    <w:rsid w:val="00F84736"/>
    <w:rsid w:val="00FA661C"/>
    <w:rsid w:val="00FA7E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61"/>
    <o:shapelayout v:ext="edit">
      <o:idmap v:ext="edit" data="1"/>
      <o:rules v:ext="edit">
        <o:r id="V:Rule1" type="connector" idref="#_x0000_s1257"/>
        <o:r id="V:Rule2" type="connector" idref="#_x0000_s1253"/>
        <o:r id="V:Rule3" type="connector" idref="#_x0000_s1258"/>
        <o:r id="V:Rule4" type="connector" idref="#_x0000_s1248"/>
        <o:r id="V:Rule5" type="connector" idref="#AutoShape 120"/>
        <o:r id="V:Rule6" type="connector" idref="#_x0000_s1094"/>
        <o:r id="V:Rule7" type="connector" idref="#_x0000_s1225"/>
        <o:r id="V:Rule8" type="connector" idref="#_x0000_s1254"/>
        <o:r id="V:Rule9" type="connector" idref="#_x0000_s1091"/>
        <o:r id="V:Rule10" type="connector" idref="#_x0000_s1236"/>
        <o:r id="V:Rule11" type="connector" idref="#AutoShape 126"/>
        <o:r id="V:Rule12" type="connector" idref="#_x0000_s1255"/>
        <o:r id="V:Rule13" type="connector" idref="#_x0000_s1237"/>
        <o:r id="V:Rule14" type="connector" idref="#AutoShape 121"/>
        <o:r id="V:Rule15" type="connector" idref="#_x0000_s1223"/>
        <o:r id="V:Rule16" type="connector" idref="#_x0000_s1097"/>
        <o:r id="V:Rule17" type="connector" idref="#AutoShape 175"/>
        <o:r id="V:Rule18" type="connector" idref="#_x0000_s1251"/>
        <o:r id="V:Rule19" type="connector" idref="#_x0000_s1092"/>
        <o:r id="V:Rule20" type="connector" idref="#AutoShape 172"/>
        <o:r id="V:Rule21" type="connector" idref="#AutoShape 179"/>
        <o:r id="V:Rule22" type="connector" idref="#_x0000_s1256"/>
        <o:r id="V:Rule23" type="connector" idref="#_x0000_s1235"/>
        <o:r id="V:Rule24" type="connector" idref="#_x0000_s1090"/>
        <o:r id="V:Rule25" type="connector" idref="#AutoShape 180"/>
        <o:r id="V:Rule26" type="connector" idref="#_x0000_s1089"/>
        <o:r id="V:Rule27" type="connector" idref="#_x0000_s1250"/>
        <o:r id="V:Rule28" type="connector" idref="#_x0000_s1204"/>
        <o:r id="V:Rule29" type="connector" idref="#_x0000_s1224"/>
        <o:r id="V:Rule30" type="connector" idref="#_x0000_s1205"/>
        <o:r id="V:Rule31" type="connector" idref="#AutoShape 122"/>
        <o:r id="V:Rule32" type="connector" idref="#_x0000_s1098"/>
        <o:r id="V:Rule33" type="connector" idref="#AutoShape 147"/>
        <o:r id="V:Rule34" type="connector" idref="#_x0000_s1228"/>
        <o:r id="V:Rule35" type="connector" idref="#_x0000_s1199"/>
        <o:r id="V:Rule36" type="connector" idref="#_x0000_s1252"/>
        <o:r id="V:Rule37" type="connector" idref="#_x0000_s1198"/>
        <o:r id="V:Rule38" type="connector" idref="#AutoShape 148"/>
        <o:r id="V:Rule39" type="connector" idref="#_x0000_s1234"/>
        <o:r id="V:Rule40" type="connector" idref="#AutoShape 165"/>
        <o:r id="V:Rule41" type="connector" idref="#_x0000_s1231"/>
        <o:r id="V:Rule42" type="connector" idref="#AutoShape 149"/>
        <o:r id="V:Rule43" type="connector" idref="#_x0000_s1226"/>
        <o:r id="V:Rule44" type="connector" idref="#_x0000_s1197"/>
        <o:r id="V:Rule45" type="connector" idref="#_x0000_s1200"/>
        <o:r id="V:Rule46" type="connector" idref="#_x0000_s1230"/>
        <o:r id="V:Rule47" type="connector" idref="#AutoShape 163"/>
        <o:r id="V:Rule48" type="connector" idref="#AutoShape 145"/>
        <o:r id="V:Rule49" type="connector" idref="#_x0000_s1229"/>
        <o:r id="V:Rule50" type="connector" idref="#AutoShape 152"/>
        <o:r id="V:Rule51" type="connector" idref="#AutoShape 146"/>
        <o:r id="V:Rule52" type="connector" idref="#_x0000_s1088"/>
        <o:r id="V:Rule53" type="connector" idref="#_x0000_s1201"/>
        <o:r id="V:Rule54" type="connector" idref="#_x0000_s1227"/>
        <o:r id="V:Rule55" type="connector" idref="#AutoShape 150"/>
        <o:r id="V:Rule56" type="connector" idref="#_x0000_s1203"/>
        <o:r id="V:Rule57" type="connector" idref="#_x0000_s1202"/>
        <o:r id="V:Rule58" type="connector" idref="#_x0000_s1206"/>
        <o:r id="V:Rule59" type="connector" idref="#AutoShape 151"/>
        <o:r id="V:Rule60" type="connector" idref="#_x0000_s1096"/>
      </o:rules>
    </o:shapelayout>
  </w:shapeDefaults>
  <w:decimalSymbol w:val="."/>
  <w:listSeparator w:val=","/>
  <w14:docId w14:val="346A42DB"/>
  <w15:docId w15:val="{7A8A7C60-D74F-4563-851E-6CE24003E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02D"/>
  </w:style>
  <w:style w:type="paragraph" w:styleId="Heading1">
    <w:name w:val="heading 1"/>
    <w:basedOn w:val="Normal"/>
    <w:next w:val="Normal"/>
    <w:link w:val="Heading1Char"/>
    <w:uiPriority w:val="9"/>
    <w:qFormat/>
    <w:rsid w:val="004615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945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668F"/>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142F8A"/>
    <w:pPr>
      <w:keepNext/>
      <w:keepLines/>
      <w:spacing w:before="200" w:after="0" w:line="240" w:lineRule="auto"/>
      <w:outlineLvl w:val="3"/>
    </w:pPr>
    <w:rPr>
      <w:rFonts w:asciiTheme="majorHAnsi" w:eastAsiaTheme="majorEastAsia" w:hAnsiTheme="majorHAnsi" w:cstheme="majorBidi"/>
      <w:b/>
      <w:bCs/>
      <w:i/>
      <w:iCs/>
      <w:color w:val="4F81BD" w:themeColor="accent1"/>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167D3"/>
    <w:pPr>
      <w:spacing w:after="0" w:line="240" w:lineRule="auto"/>
      <w:ind w:left="720"/>
      <w:contextualSpacing/>
    </w:pPr>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unhideWhenUsed/>
    <w:rsid w:val="009167D3"/>
    <w:pPr>
      <w:spacing w:after="120" w:line="240" w:lineRule="auto"/>
      <w:ind w:left="283"/>
    </w:pPr>
    <w:rPr>
      <w:rFonts w:ascii="Calibri" w:eastAsia="Calibri" w:hAnsi="Calibri" w:cs="Arial"/>
      <w:sz w:val="16"/>
      <w:szCs w:val="16"/>
      <w:lang w:val="en-IN" w:eastAsia="en-IN"/>
    </w:rPr>
  </w:style>
  <w:style w:type="character" w:customStyle="1" w:styleId="BodyTextIndent3Char">
    <w:name w:val="Body Text Indent 3 Char"/>
    <w:basedOn w:val="DefaultParagraphFont"/>
    <w:link w:val="BodyTextIndent3"/>
    <w:uiPriority w:val="99"/>
    <w:rsid w:val="009167D3"/>
    <w:rPr>
      <w:rFonts w:ascii="Calibri" w:eastAsia="Calibri" w:hAnsi="Calibri" w:cs="Arial"/>
      <w:sz w:val="16"/>
      <w:szCs w:val="16"/>
      <w:lang w:val="en-IN" w:eastAsia="en-IN"/>
    </w:rPr>
  </w:style>
  <w:style w:type="character" w:customStyle="1" w:styleId="Heading3Char">
    <w:name w:val="Heading 3 Char"/>
    <w:basedOn w:val="DefaultParagraphFont"/>
    <w:link w:val="Heading3"/>
    <w:uiPriority w:val="9"/>
    <w:rsid w:val="002D668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142F8A"/>
    <w:rPr>
      <w:rFonts w:asciiTheme="majorHAnsi" w:eastAsiaTheme="majorEastAsia" w:hAnsiTheme="majorHAnsi" w:cstheme="majorBidi"/>
      <w:b/>
      <w:bCs/>
      <w:i/>
      <w:iCs/>
      <w:color w:val="4F81BD" w:themeColor="accent1"/>
      <w:sz w:val="20"/>
      <w:szCs w:val="20"/>
      <w:lang w:val="en-IN" w:eastAsia="en-IN"/>
    </w:rPr>
  </w:style>
  <w:style w:type="character" w:customStyle="1" w:styleId="Heading2Char">
    <w:name w:val="Heading 2 Char"/>
    <w:basedOn w:val="DefaultParagraphFont"/>
    <w:link w:val="Heading2"/>
    <w:uiPriority w:val="9"/>
    <w:semiHidden/>
    <w:rsid w:val="0099451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32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4CD"/>
    <w:rPr>
      <w:rFonts w:ascii="Tahoma" w:hAnsi="Tahoma" w:cs="Tahoma"/>
      <w:sz w:val="16"/>
      <w:szCs w:val="16"/>
    </w:rPr>
  </w:style>
  <w:style w:type="paragraph" w:styleId="NormalWeb">
    <w:name w:val="Normal (Web)"/>
    <w:basedOn w:val="Normal"/>
    <w:uiPriority w:val="99"/>
    <w:unhideWhenUsed/>
    <w:rsid w:val="00822E4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457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5764"/>
  </w:style>
  <w:style w:type="paragraph" w:styleId="Footer">
    <w:name w:val="footer"/>
    <w:basedOn w:val="Normal"/>
    <w:link w:val="FooterChar"/>
    <w:uiPriority w:val="99"/>
    <w:semiHidden/>
    <w:unhideWhenUsed/>
    <w:rsid w:val="0024576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5764"/>
  </w:style>
  <w:style w:type="paragraph" w:styleId="BodyText">
    <w:name w:val="Body Text"/>
    <w:basedOn w:val="Normal"/>
    <w:link w:val="BodyTextChar"/>
    <w:uiPriority w:val="99"/>
    <w:semiHidden/>
    <w:unhideWhenUsed/>
    <w:rsid w:val="00245764"/>
    <w:pPr>
      <w:spacing w:after="120"/>
    </w:pPr>
  </w:style>
  <w:style w:type="character" w:customStyle="1" w:styleId="BodyTextChar">
    <w:name w:val="Body Text Char"/>
    <w:basedOn w:val="DefaultParagraphFont"/>
    <w:link w:val="BodyText"/>
    <w:uiPriority w:val="99"/>
    <w:semiHidden/>
    <w:rsid w:val="00245764"/>
  </w:style>
  <w:style w:type="character" w:styleId="Hyperlink">
    <w:name w:val="Hyperlink"/>
    <w:basedOn w:val="DefaultParagraphFont"/>
    <w:uiPriority w:val="99"/>
    <w:semiHidden/>
    <w:unhideWhenUsed/>
    <w:rsid w:val="00245764"/>
    <w:rPr>
      <w:color w:val="0000FF"/>
      <w:u w:val="single"/>
    </w:rPr>
  </w:style>
  <w:style w:type="character" w:styleId="Strong">
    <w:name w:val="Strong"/>
    <w:basedOn w:val="DefaultParagraphFont"/>
    <w:uiPriority w:val="22"/>
    <w:qFormat/>
    <w:rsid w:val="00284C0A"/>
    <w:rPr>
      <w:b/>
      <w:bCs/>
    </w:rPr>
  </w:style>
  <w:style w:type="character" w:customStyle="1" w:styleId="Heading1Char">
    <w:name w:val="Heading 1 Char"/>
    <w:basedOn w:val="DefaultParagraphFont"/>
    <w:link w:val="Heading1"/>
    <w:uiPriority w:val="9"/>
    <w:rsid w:val="004615A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489473">
      <w:bodyDiv w:val="1"/>
      <w:marLeft w:val="0"/>
      <w:marRight w:val="0"/>
      <w:marTop w:val="0"/>
      <w:marBottom w:val="0"/>
      <w:divBdr>
        <w:top w:val="none" w:sz="0" w:space="0" w:color="auto"/>
        <w:left w:val="none" w:sz="0" w:space="0" w:color="auto"/>
        <w:bottom w:val="none" w:sz="0" w:space="0" w:color="auto"/>
        <w:right w:val="none" w:sz="0" w:space="0" w:color="auto"/>
      </w:divBdr>
    </w:div>
    <w:div w:id="158094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sitepoint.com/php/" TargetMode="External"/><Relationship Id="rId5" Type="http://schemas.openxmlformats.org/officeDocument/2006/relationships/webSettings" Target="webSettings.xml"/><Relationship Id="rId61" Type="http://schemas.openxmlformats.org/officeDocument/2006/relationships/hyperlink" Target="http://www.mysqltutorial.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php.n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apachefriends.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w3schools.com/php/default.as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348150-5ED8-4B7F-8F5D-CD139CCF3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53</Pages>
  <Words>2843</Words>
  <Characters>16209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kumar</dc:creator>
  <cp:lastModifiedBy>Anuj kumar</cp:lastModifiedBy>
  <cp:revision>13</cp:revision>
  <dcterms:created xsi:type="dcterms:W3CDTF">2022-11-22T08:16:00Z</dcterms:created>
  <dcterms:modified xsi:type="dcterms:W3CDTF">2022-11-23T01:31:00Z</dcterms:modified>
</cp:coreProperties>
</file>